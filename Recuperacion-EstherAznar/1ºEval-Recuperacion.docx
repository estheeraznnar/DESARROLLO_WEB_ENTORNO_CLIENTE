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5DCA" w14:textId="77777777" w:rsidR="0077154A" w:rsidRDefault="0077154A" w:rsidP="009E37AF">
      <w:pPr>
        <w:suppressAutoHyphens/>
        <w:jc w:val="both"/>
        <w:rPr>
          <w:rFonts w:ascii="Arial" w:hAnsi="Arial" w:cs="Arial"/>
          <w:b/>
          <w:bCs/>
          <w:sz w:val="18"/>
          <w:szCs w:val="18"/>
          <w:lang w:val="es-ES"/>
        </w:rPr>
      </w:pPr>
    </w:p>
    <w:p w14:paraId="1C512098" w14:textId="7FF65243" w:rsidR="00C45244" w:rsidRPr="00C45244" w:rsidRDefault="00C45244" w:rsidP="009E37AF">
      <w:pPr>
        <w:suppressAutoHyphens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 xml:space="preserve">PREVIO (0,1 punto) </w:t>
      </w:r>
      <w:r>
        <w:rPr>
          <w:rFonts w:ascii="Arial" w:hAnsi="Arial" w:cs="Arial"/>
          <w:sz w:val="18"/>
          <w:szCs w:val="18"/>
          <w:lang w:val="es-ES"/>
        </w:rPr>
        <w:t xml:space="preserve">Crea una carpeta con tu nombre, donde colocar vuestros ejercicios y posteriormente subirla a AEDUCAR. </w:t>
      </w:r>
    </w:p>
    <w:p w14:paraId="3B7050B9" w14:textId="77777777" w:rsidR="00C45244" w:rsidRDefault="00C45244" w:rsidP="009E37AF">
      <w:pPr>
        <w:suppressAutoHyphens/>
        <w:jc w:val="both"/>
        <w:rPr>
          <w:rFonts w:ascii="Arial" w:hAnsi="Arial" w:cs="Arial"/>
          <w:b/>
          <w:bCs/>
          <w:sz w:val="18"/>
          <w:szCs w:val="18"/>
          <w:lang w:val="es-ES"/>
        </w:rPr>
      </w:pPr>
    </w:p>
    <w:p w14:paraId="1E73D7B0" w14:textId="46F2640F" w:rsidR="000F2FDB" w:rsidRPr="009A527C" w:rsidRDefault="00DE60CC" w:rsidP="00DE60CC">
      <w:pPr>
        <w:numPr>
          <w:ilvl w:val="0"/>
          <w:numId w:val="11"/>
        </w:num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>(</w:t>
      </w:r>
      <w:r w:rsidR="00A70CBE">
        <w:rPr>
          <w:rFonts w:ascii="Arial" w:hAnsi="Arial" w:cs="Arial"/>
          <w:b/>
          <w:bCs/>
          <w:sz w:val="18"/>
          <w:szCs w:val="18"/>
          <w:lang w:val="es-ES"/>
        </w:rPr>
        <w:t>2,9</w:t>
      </w:r>
      <w:r>
        <w:rPr>
          <w:rFonts w:ascii="Arial" w:hAnsi="Arial" w:cs="Arial"/>
          <w:b/>
          <w:bCs/>
          <w:sz w:val="18"/>
          <w:szCs w:val="18"/>
          <w:lang w:val="es-ES"/>
        </w:rPr>
        <w:t xml:space="preserve"> puntos) </w:t>
      </w:r>
      <w:r w:rsidR="000F2FDB">
        <w:rPr>
          <w:rFonts w:ascii="Arial" w:hAnsi="Arial" w:cs="Arial"/>
          <w:bCs/>
          <w:sz w:val="18"/>
          <w:szCs w:val="18"/>
          <w:lang w:val="es-ES"/>
        </w:rPr>
        <w:t>Realizar un programa en JavaScript, que realice las siguientes tareas:</w:t>
      </w:r>
    </w:p>
    <w:p w14:paraId="00710FB0" w14:textId="0D0E20EA" w:rsidR="000F2FDB" w:rsidRPr="009A527C" w:rsidRDefault="009A527C" w:rsidP="00716D84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9A527C">
        <w:rPr>
          <w:rFonts w:ascii="Arial" w:hAnsi="Arial" w:cs="Arial"/>
          <w:bCs/>
          <w:sz w:val="18"/>
          <w:szCs w:val="18"/>
          <w:lang w:val="es-ES"/>
        </w:rPr>
        <w:t xml:space="preserve">Solicitar 2 números aleatorios, uno de detrás del otro. </w:t>
      </w:r>
      <w:r w:rsidR="000F2FDB" w:rsidRPr="009A527C">
        <w:rPr>
          <w:rFonts w:ascii="Arial" w:hAnsi="Arial" w:cs="Arial"/>
          <w:bCs/>
          <w:sz w:val="18"/>
          <w:szCs w:val="18"/>
          <w:lang w:val="es-ES"/>
        </w:rPr>
        <w:t xml:space="preserve">El servidor tardara entre 1 y 2 segundos, en devolver un numero entre 1 y </w:t>
      </w:r>
      <w:r w:rsidR="009C03EA" w:rsidRPr="009A527C">
        <w:rPr>
          <w:rFonts w:ascii="Arial" w:hAnsi="Arial" w:cs="Arial"/>
          <w:bCs/>
          <w:sz w:val="18"/>
          <w:szCs w:val="18"/>
          <w:lang w:val="es-ES"/>
        </w:rPr>
        <w:t>100.</w:t>
      </w:r>
    </w:p>
    <w:p w14:paraId="7A6DFB16" w14:textId="43B13F2F" w:rsid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Para solicitar el numero el numero la llamada será:</w:t>
      </w:r>
    </w:p>
    <w:p w14:paraId="67C40F9E" w14:textId="77777777" w:rsid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0EC4DEE5" w14:textId="27A6C069" w:rsidR="009C03EA" w:rsidRP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Cs/>
          <w:sz w:val="18"/>
          <w:szCs w:val="18"/>
          <w:lang w:val="es-ES"/>
        </w:rPr>
      </w:pPr>
      <w:hyperlink r:id="rId8" w:history="1">
        <w:r w:rsidRPr="009C03EA">
          <w:rPr>
            <w:rStyle w:val="Hipervnculo"/>
            <w:rFonts w:ascii="Arial" w:hAnsi="Arial" w:cs="Arial"/>
            <w:bCs/>
            <w:sz w:val="18"/>
            <w:szCs w:val="18"/>
            <w:lang w:val="es-ES"/>
          </w:rPr>
          <w:t>http://192.168.50.120:8069/aleatorioretardo</w:t>
        </w:r>
      </w:hyperlink>
    </w:p>
    <w:p w14:paraId="4B503836" w14:textId="77777777" w:rsidR="009C03EA" w:rsidRP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/>
          <w:sz w:val="18"/>
          <w:szCs w:val="18"/>
          <w:lang w:val="es-ES"/>
        </w:rPr>
      </w:pPr>
    </w:p>
    <w:p w14:paraId="43DC3BF5" w14:textId="3802F774" w:rsidR="009C6E10" w:rsidRPr="009C6E10" w:rsidRDefault="00A70CBE" w:rsidP="009C03EA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 xml:space="preserve">No se puede usar </w:t>
      </w:r>
      <w:proofErr w:type="spellStart"/>
      <w:r w:rsidRPr="00A70CBE">
        <w:rPr>
          <w:rFonts w:ascii="Arial" w:hAnsi="Arial" w:cs="Arial"/>
          <w:bCs/>
          <w:sz w:val="18"/>
          <w:szCs w:val="18"/>
          <w:lang w:val="es-ES"/>
        </w:rPr>
        <w:t>Promise.all</w:t>
      </w:r>
      <w:proofErr w:type="spellEnd"/>
      <w:r w:rsidR="009C6E10">
        <w:rPr>
          <w:rFonts w:ascii="Arial" w:hAnsi="Arial" w:cs="Arial"/>
          <w:bCs/>
          <w:sz w:val="18"/>
          <w:szCs w:val="18"/>
          <w:lang w:val="es-ES"/>
        </w:rPr>
        <w:t>.</w:t>
      </w:r>
    </w:p>
    <w:p w14:paraId="4EB51A83" w14:textId="4909A897" w:rsidR="009F4358" w:rsidRDefault="00716D84" w:rsidP="009F4358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Al abrir la página, s</w:t>
      </w:r>
      <w:r w:rsidR="009F4358">
        <w:rPr>
          <w:rFonts w:ascii="Arial" w:hAnsi="Arial" w:cs="Arial"/>
          <w:bCs/>
          <w:sz w:val="18"/>
          <w:szCs w:val="18"/>
          <w:lang w:val="es-ES"/>
        </w:rPr>
        <w:t xml:space="preserve">olicitar el usuario la </w:t>
      </w:r>
      <w:proofErr w:type="spellStart"/>
      <w:r w:rsidR="009F4358">
        <w:rPr>
          <w:rFonts w:ascii="Arial" w:hAnsi="Arial" w:cs="Arial"/>
          <w:bCs/>
          <w:sz w:val="18"/>
          <w:szCs w:val="18"/>
          <w:lang w:val="es-ES"/>
        </w:rPr>
        <w:t>ip</w:t>
      </w:r>
      <w:proofErr w:type="spellEnd"/>
      <w:r w:rsidR="009F4358">
        <w:rPr>
          <w:rFonts w:ascii="Arial" w:hAnsi="Arial" w:cs="Arial"/>
          <w:bCs/>
          <w:sz w:val="18"/>
          <w:szCs w:val="18"/>
          <w:lang w:val="es-ES"/>
        </w:rPr>
        <w:t xml:space="preserve"> del servidor, comprobando que el formato es correcto:</w:t>
      </w:r>
    </w:p>
    <w:p w14:paraId="1BD3463B" w14:textId="043FE4E1" w:rsidR="009F4358" w:rsidRDefault="00716D84" w:rsidP="009F435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Podéis</w:t>
      </w:r>
      <w:r w:rsidR="009F4358">
        <w:rPr>
          <w:rFonts w:ascii="Arial" w:hAnsi="Arial" w:cs="Arial"/>
          <w:bCs/>
          <w:sz w:val="18"/>
          <w:szCs w:val="18"/>
          <w:lang w:val="es-ES"/>
        </w:rPr>
        <w:t xml:space="preserve"> usar este </w:t>
      </w:r>
      <w:proofErr w:type="spellStart"/>
      <w:r w:rsidR="009F4358">
        <w:rPr>
          <w:rFonts w:ascii="Arial" w:hAnsi="Arial" w:cs="Arial"/>
          <w:bCs/>
          <w:sz w:val="18"/>
          <w:szCs w:val="18"/>
          <w:lang w:val="es-ES"/>
        </w:rPr>
        <w:t>regex</w:t>
      </w:r>
      <w:proofErr w:type="spellEnd"/>
      <w:r w:rsidR="009F4358">
        <w:rPr>
          <w:rFonts w:ascii="Arial" w:hAnsi="Arial" w:cs="Arial"/>
          <w:bCs/>
          <w:sz w:val="18"/>
          <w:szCs w:val="18"/>
          <w:lang w:val="es-ES"/>
        </w:rPr>
        <w:t>:</w:t>
      </w:r>
    </w:p>
    <w:p w14:paraId="24DF93F0" w14:textId="77777777" w:rsidR="009F4358" w:rsidRDefault="009F4358" w:rsidP="009F435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284AD9DF" w14:textId="77777777" w:rsidR="009F4358" w:rsidRPr="0005268C" w:rsidRDefault="009F4358" w:rsidP="009F4358">
      <w:p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proofErr w:type="spellStart"/>
      <w:r w:rsidRPr="0005268C">
        <w:rPr>
          <w:rFonts w:ascii="Arial" w:hAnsi="Arial" w:cs="Arial"/>
          <w:b/>
          <w:sz w:val="18"/>
          <w:szCs w:val="18"/>
          <w:lang w:val="es-ES"/>
        </w:rPr>
        <w:t>const</w:t>
      </w:r>
      <w:proofErr w:type="spellEnd"/>
      <w:r w:rsidRPr="0005268C">
        <w:rPr>
          <w:rFonts w:ascii="Arial" w:hAnsi="Arial" w:cs="Arial"/>
          <w:b/>
          <w:sz w:val="18"/>
          <w:szCs w:val="18"/>
          <w:lang w:val="es-ES"/>
        </w:rPr>
        <w:t xml:space="preserve"> ipv4Regex = /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^(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(25[0-5]|2[0-4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][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0-9]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|?[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][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0-9]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?)(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\.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)){3}(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25[0-5]|2[0-4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][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0-9]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|?[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][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0-9]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?)$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/;</w:t>
      </w:r>
    </w:p>
    <w:p w14:paraId="7321D865" w14:textId="77777777" w:rsidR="009F4358" w:rsidRDefault="009F4358" w:rsidP="009F435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259E7618" w14:textId="28034FA8" w:rsidR="00AB0448" w:rsidRPr="00017BD7" w:rsidRDefault="00AB0448" w:rsidP="00AB044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Valoración:</w:t>
      </w:r>
    </w:p>
    <w:p w14:paraId="31895EDF" w14:textId="7A383391" w:rsidR="00C83AFB" w:rsidRDefault="00C83AFB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</w:t>
      </w:r>
      <w:r w:rsidR="001F6C15">
        <w:rPr>
          <w:rFonts w:ascii="Arial" w:hAnsi="Arial" w:cs="Arial"/>
          <w:b/>
          <w:sz w:val="18"/>
          <w:szCs w:val="18"/>
          <w:lang w:val="es-ES"/>
        </w:rPr>
        <w:t>1</w:t>
      </w:r>
      <w:r>
        <w:rPr>
          <w:rFonts w:ascii="Arial" w:hAnsi="Arial" w:cs="Arial"/>
          <w:b/>
          <w:sz w:val="18"/>
          <w:szCs w:val="18"/>
          <w:lang w:val="es-ES"/>
        </w:rPr>
        <w:t xml:space="preserve">) </w:t>
      </w:r>
      <w:r w:rsidR="00B63E11">
        <w:rPr>
          <w:rFonts w:ascii="Arial" w:hAnsi="Arial" w:cs="Arial"/>
          <w:b/>
          <w:sz w:val="18"/>
          <w:szCs w:val="18"/>
          <w:lang w:val="es-ES"/>
        </w:rPr>
        <w:t>R</w:t>
      </w:r>
      <w:r>
        <w:rPr>
          <w:rFonts w:ascii="Arial" w:hAnsi="Arial" w:cs="Arial"/>
          <w:b/>
          <w:sz w:val="18"/>
          <w:szCs w:val="18"/>
          <w:lang w:val="es-ES"/>
        </w:rPr>
        <w:t xml:space="preserve">ealiza una comprobación de la </w:t>
      </w:r>
      <w:proofErr w:type="spellStart"/>
      <w:r>
        <w:rPr>
          <w:rFonts w:ascii="Arial" w:hAnsi="Arial" w:cs="Arial"/>
          <w:b/>
          <w:sz w:val="18"/>
          <w:szCs w:val="18"/>
          <w:lang w:val="es-ES"/>
        </w:rPr>
        <w:t>ip</w:t>
      </w:r>
      <w:proofErr w:type="spellEnd"/>
      <w:r>
        <w:rPr>
          <w:rFonts w:ascii="Arial" w:hAnsi="Arial" w:cs="Arial"/>
          <w:b/>
          <w:sz w:val="18"/>
          <w:szCs w:val="18"/>
          <w:lang w:val="es-ES"/>
        </w:rPr>
        <w:t>.</w:t>
      </w:r>
    </w:p>
    <w:p w14:paraId="68A37F22" w14:textId="6F189C74" w:rsidR="00AB0448" w:rsidRPr="00017BD7" w:rsidRDefault="00AB0448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>0,</w:t>
      </w:r>
      <w:r w:rsidR="00A70CBE">
        <w:rPr>
          <w:rFonts w:ascii="Arial" w:hAnsi="Arial" w:cs="Arial"/>
          <w:b/>
          <w:sz w:val="18"/>
          <w:szCs w:val="18"/>
          <w:lang w:val="es-ES"/>
        </w:rPr>
        <w:t>4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 xml:space="preserve">) 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Lee </w:t>
      </w:r>
      <w:r w:rsidR="00546327">
        <w:rPr>
          <w:rFonts w:ascii="Arial" w:hAnsi="Arial" w:cs="Arial"/>
          <w:b/>
          <w:sz w:val="18"/>
          <w:szCs w:val="18"/>
          <w:lang w:val="es-ES"/>
        </w:rPr>
        <w:t>los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</w:t>
      </w:r>
      <w:r w:rsidR="00F8403A">
        <w:rPr>
          <w:rFonts w:ascii="Arial" w:hAnsi="Arial" w:cs="Arial"/>
          <w:b/>
          <w:sz w:val="18"/>
          <w:szCs w:val="18"/>
          <w:lang w:val="es-ES"/>
        </w:rPr>
        <w:t xml:space="preserve">2 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>número</w:t>
      </w:r>
      <w:r w:rsidR="00546327">
        <w:rPr>
          <w:rFonts w:ascii="Arial" w:hAnsi="Arial" w:cs="Arial"/>
          <w:b/>
          <w:sz w:val="18"/>
          <w:szCs w:val="18"/>
          <w:lang w:val="es-ES"/>
        </w:rPr>
        <w:t>s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2E920648" w14:textId="35DBD697" w:rsidR="00017BD7" w:rsidRPr="00017BD7" w:rsidRDefault="00017BD7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</w:t>
      </w:r>
      <w:r w:rsidR="00F8403A">
        <w:rPr>
          <w:rFonts w:ascii="Arial" w:hAnsi="Arial" w:cs="Arial"/>
          <w:b/>
          <w:sz w:val="18"/>
          <w:szCs w:val="18"/>
          <w:lang w:val="es-ES"/>
        </w:rPr>
        <w:t>0,75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puntos) </w:t>
      </w:r>
      <w:r w:rsidR="00F8403A" w:rsidRPr="00017BD7">
        <w:rPr>
          <w:rFonts w:ascii="Arial" w:hAnsi="Arial" w:cs="Arial"/>
          <w:b/>
          <w:sz w:val="18"/>
          <w:szCs w:val="18"/>
          <w:lang w:val="es-ES"/>
        </w:rPr>
        <w:t>Procesa la respuesta y muestra el resultado</w:t>
      </w:r>
      <w:r w:rsidRPr="00017BD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6F5A127A" w14:textId="3638AA82" w:rsidR="00017BD7" w:rsidRPr="00017BD7" w:rsidRDefault="00017BD7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(0,</w:t>
      </w:r>
      <w:r w:rsidR="00F8403A">
        <w:rPr>
          <w:rFonts w:ascii="Arial" w:hAnsi="Arial" w:cs="Arial"/>
          <w:b/>
          <w:sz w:val="18"/>
          <w:szCs w:val="18"/>
          <w:lang w:val="es-ES"/>
        </w:rPr>
        <w:t>7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5 puntos) </w:t>
      </w:r>
      <w:r w:rsidR="00F8403A">
        <w:rPr>
          <w:rFonts w:ascii="Arial" w:hAnsi="Arial" w:cs="Arial"/>
          <w:b/>
          <w:sz w:val="18"/>
          <w:szCs w:val="18"/>
          <w:lang w:val="es-ES"/>
        </w:rPr>
        <w:t>Los muestra en el DOM.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</w:t>
      </w:r>
    </w:p>
    <w:p w14:paraId="1E21F15A" w14:textId="77777777" w:rsidR="00C55249" w:rsidRDefault="00C55249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4ECE2C78" w14:textId="58C60EFE" w:rsidR="00716D84" w:rsidRDefault="00C55249" w:rsidP="00CA7024">
      <w:pPr>
        <w:numPr>
          <w:ilvl w:val="0"/>
          <w:numId w:val="11"/>
        </w:numPr>
        <w:suppressAutoHyphens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>(</w:t>
      </w:r>
      <w:r w:rsidR="00017BD7">
        <w:rPr>
          <w:rFonts w:ascii="Arial" w:hAnsi="Arial" w:cs="Arial"/>
          <w:b/>
          <w:bCs/>
          <w:sz w:val="18"/>
          <w:szCs w:val="18"/>
          <w:lang w:val="es-ES"/>
        </w:rPr>
        <w:t>3</w:t>
      </w:r>
      <w:r>
        <w:rPr>
          <w:rFonts w:ascii="Arial" w:hAnsi="Arial" w:cs="Arial"/>
          <w:b/>
          <w:bCs/>
          <w:sz w:val="18"/>
          <w:szCs w:val="18"/>
          <w:lang w:val="es-ES"/>
        </w:rPr>
        <w:t xml:space="preserve"> puntos) </w:t>
      </w:r>
      <w:r w:rsidR="00A70CBE" w:rsidRPr="00A70CBE">
        <w:rPr>
          <w:rFonts w:ascii="Arial" w:hAnsi="Arial" w:cs="Arial"/>
          <w:sz w:val="18"/>
          <w:szCs w:val="18"/>
          <w:lang w:val="es-ES"/>
        </w:rPr>
        <w:t>Al pulsar un botón,</w:t>
      </w:r>
      <w:r w:rsidR="00A70CBE">
        <w:rPr>
          <w:rFonts w:ascii="Arial" w:hAnsi="Arial" w:cs="Arial"/>
          <w:sz w:val="18"/>
          <w:szCs w:val="18"/>
          <w:lang w:val="es-ES"/>
        </w:rPr>
        <w:t xml:space="preserve"> </w:t>
      </w:r>
      <w:r w:rsidR="00A70CBE" w:rsidRPr="00A70CBE">
        <w:rPr>
          <w:rFonts w:ascii="Arial" w:hAnsi="Arial" w:cs="Arial"/>
          <w:sz w:val="18"/>
          <w:szCs w:val="18"/>
          <w:lang w:val="es-ES"/>
        </w:rPr>
        <w:t>l</w:t>
      </w:r>
      <w:r w:rsidR="00CA7024" w:rsidRPr="00A70CBE">
        <w:rPr>
          <w:rFonts w:ascii="Arial" w:hAnsi="Arial" w:cs="Arial"/>
          <w:sz w:val="18"/>
          <w:szCs w:val="18"/>
          <w:lang w:val="es-ES"/>
        </w:rPr>
        <w:t>eer</w:t>
      </w:r>
      <w:r w:rsidR="00CA7024">
        <w:rPr>
          <w:rFonts w:ascii="Arial" w:hAnsi="Arial" w:cs="Arial"/>
          <w:sz w:val="18"/>
          <w:szCs w:val="18"/>
          <w:lang w:val="es-ES"/>
        </w:rPr>
        <w:t xml:space="preserve"> los usuarios desde una web y mostrarlos en una lista.</w:t>
      </w:r>
    </w:p>
    <w:p w14:paraId="507106AD" w14:textId="5C9FE897" w:rsidR="00CA7024" w:rsidRDefault="00CA7024" w:rsidP="00CA7024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La pagina desde la que se descargan los datos es:</w:t>
      </w:r>
    </w:p>
    <w:p w14:paraId="1A919D20" w14:textId="49F1B1CC" w:rsidR="00CA7024" w:rsidRDefault="00CA7024" w:rsidP="00CA7024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ab/>
      </w:r>
      <w:hyperlink r:id="rId9" w:history="1">
        <w:r w:rsidRPr="00E425B9">
          <w:rPr>
            <w:rStyle w:val="Hipervnculo"/>
            <w:rFonts w:ascii="Arial" w:hAnsi="Arial" w:cs="Arial"/>
            <w:sz w:val="18"/>
            <w:szCs w:val="18"/>
            <w:lang w:val="es-ES"/>
          </w:rPr>
          <w:t>https://jsonplaceholder.typicode.com/users</w:t>
        </w:r>
      </w:hyperlink>
    </w:p>
    <w:p w14:paraId="499836AE" w14:textId="65E0A456" w:rsidR="00CA7024" w:rsidRPr="00546327" w:rsidRDefault="00CA7024" w:rsidP="00546327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sz w:val="18"/>
          <w:szCs w:val="18"/>
          <w:lang w:val="es-ES"/>
        </w:rPr>
      </w:pPr>
      <w:r w:rsidRPr="00546327">
        <w:rPr>
          <w:rFonts w:ascii="Arial" w:hAnsi="Arial" w:cs="Arial"/>
          <w:sz w:val="18"/>
          <w:szCs w:val="18"/>
          <w:lang w:val="es-ES"/>
        </w:rPr>
        <w:t xml:space="preserve">Para leer el </w:t>
      </w:r>
      <w:proofErr w:type="spellStart"/>
      <w:r w:rsidRPr="00546327">
        <w:rPr>
          <w:rFonts w:ascii="Arial" w:hAnsi="Arial" w:cs="Arial"/>
          <w:sz w:val="18"/>
          <w:szCs w:val="18"/>
          <w:lang w:val="es-ES"/>
        </w:rPr>
        <w:t>json</w:t>
      </w:r>
      <w:proofErr w:type="spellEnd"/>
      <w:r w:rsidRPr="00546327">
        <w:rPr>
          <w:rFonts w:ascii="Arial" w:hAnsi="Arial" w:cs="Arial"/>
          <w:sz w:val="18"/>
          <w:szCs w:val="18"/>
          <w:lang w:val="es-ES"/>
        </w:rPr>
        <w:t xml:space="preserve"> </w:t>
      </w:r>
      <w:r w:rsidR="004B76A9" w:rsidRPr="00546327">
        <w:rPr>
          <w:rFonts w:ascii="Arial" w:hAnsi="Arial" w:cs="Arial"/>
          <w:sz w:val="18"/>
          <w:szCs w:val="18"/>
          <w:lang w:val="es-ES"/>
        </w:rPr>
        <w:t xml:space="preserve">se descarga como objeto, </w:t>
      </w:r>
      <w:r w:rsidR="00546327" w:rsidRPr="00546327">
        <w:rPr>
          <w:rFonts w:ascii="Arial" w:hAnsi="Arial" w:cs="Arial"/>
          <w:sz w:val="18"/>
          <w:szCs w:val="18"/>
          <w:lang w:val="es-ES"/>
        </w:rPr>
        <w:t>t</w:t>
      </w:r>
      <w:r w:rsidR="0034529F" w:rsidRPr="00546327">
        <w:rPr>
          <w:rFonts w:ascii="Arial" w:hAnsi="Arial" w:cs="Arial"/>
          <w:sz w:val="18"/>
          <w:szCs w:val="18"/>
          <w:lang w:val="es-ES"/>
        </w:rPr>
        <w:t>rabajarlo como objeto,</w:t>
      </w:r>
      <w:r w:rsidR="00546327" w:rsidRPr="00546327">
        <w:rPr>
          <w:rFonts w:ascii="Arial" w:hAnsi="Arial" w:cs="Arial"/>
          <w:sz w:val="18"/>
          <w:szCs w:val="18"/>
          <w:lang w:val="es-ES"/>
        </w:rPr>
        <w:t xml:space="preserve"> </w:t>
      </w:r>
      <w:r w:rsidR="0034529F" w:rsidRPr="00546327">
        <w:rPr>
          <w:rFonts w:ascii="Arial" w:hAnsi="Arial" w:cs="Arial"/>
          <w:sz w:val="18"/>
          <w:szCs w:val="18"/>
          <w:lang w:val="es-ES"/>
        </w:rPr>
        <w:t>p</w:t>
      </w:r>
      <w:r w:rsidR="004B76A9" w:rsidRPr="00546327">
        <w:rPr>
          <w:rFonts w:ascii="Arial" w:hAnsi="Arial" w:cs="Arial"/>
          <w:sz w:val="18"/>
          <w:szCs w:val="18"/>
          <w:lang w:val="es-ES"/>
        </w:rPr>
        <w:t xml:space="preserve">ara leer un objeto se </w:t>
      </w:r>
      <w:r w:rsidRPr="00546327">
        <w:rPr>
          <w:rFonts w:ascii="Arial" w:hAnsi="Arial" w:cs="Arial"/>
          <w:sz w:val="18"/>
          <w:szCs w:val="18"/>
          <w:lang w:val="es-ES"/>
        </w:rPr>
        <w:t xml:space="preserve">puede </w:t>
      </w:r>
      <w:r w:rsidR="004B76A9" w:rsidRPr="00546327">
        <w:rPr>
          <w:rFonts w:ascii="Arial" w:hAnsi="Arial" w:cs="Arial"/>
          <w:sz w:val="18"/>
          <w:szCs w:val="18"/>
          <w:lang w:val="es-ES"/>
        </w:rPr>
        <w:t xml:space="preserve">hacer </w:t>
      </w:r>
      <w:r w:rsidR="00546327" w:rsidRPr="00546327">
        <w:rPr>
          <w:rFonts w:ascii="Arial" w:hAnsi="Arial" w:cs="Arial"/>
          <w:sz w:val="18"/>
          <w:szCs w:val="18"/>
          <w:lang w:val="es-ES"/>
        </w:rPr>
        <w:t>así</w:t>
      </w:r>
      <w:r w:rsidRPr="00546327">
        <w:rPr>
          <w:rFonts w:ascii="Arial" w:hAnsi="Arial" w:cs="Arial"/>
          <w:sz w:val="18"/>
          <w:szCs w:val="18"/>
          <w:lang w:val="es-ES"/>
        </w:rPr>
        <w:t>.</w:t>
      </w:r>
    </w:p>
    <w:p w14:paraId="633F8F88" w14:textId="760D6349" w:rsidR="00CA7024" w:rsidRPr="00CA7024" w:rsidRDefault="00CA7024" w:rsidP="00CA7024">
      <w:pPr>
        <w:tabs>
          <w:tab w:val="left" w:pos="1134"/>
        </w:tabs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 w:rsidR="00546327">
        <w:rPr>
          <w:rFonts w:ascii="Arial" w:hAnsi="Arial" w:cs="Arial"/>
          <w:sz w:val="18"/>
          <w:szCs w:val="18"/>
          <w:lang w:val="es-ES"/>
        </w:rPr>
        <w:tab/>
      </w:r>
      <w:proofErr w:type="spellStart"/>
      <w:r w:rsidRPr="00CA7024">
        <w:rPr>
          <w:rFonts w:ascii="Arial" w:hAnsi="Arial" w:cs="Arial"/>
          <w:sz w:val="18"/>
          <w:szCs w:val="18"/>
          <w:lang w:val="es-ES"/>
        </w:rPr>
        <w:t>li.textContent</w:t>
      </w:r>
      <w:proofErr w:type="spellEnd"/>
      <w:r w:rsidRPr="00CA7024">
        <w:rPr>
          <w:rFonts w:ascii="Arial" w:hAnsi="Arial" w:cs="Arial"/>
          <w:sz w:val="18"/>
          <w:szCs w:val="18"/>
          <w:lang w:val="es-ES"/>
        </w:rPr>
        <w:t xml:space="preserve"> = `${usuario.name} - ${</w:t>
      </w:r>
      <w:proofErr w:type="spellStart"/>
      <w:proofErr w:type="gramStart"/>
      <w:r w:rsidRPr="00CA7024">
        <w:rPr>
          <w:rFonts w:ascii="Arial" w:hAnsi="Arial" w:cs="Arial"/>
          <w:sz w:val="18"/>
          <w:szCs w:val="18"/>
          <w:lang w:val="es-ES"/>
        </w:rPr>
        <w:t>usuario.email</w:t>
      </w:r>
      <w:proofErr w:type="spellEnd"/>
      <w:proofErr w:type="gramEnd"/>
      <w:r w:rsidRPr="00CA7024">
        <w:rPr>
          <w:rFonts w:ascii="Arial" w:hAnsi="Arial" w:cs="Arial"/>
          <w:sz w:val="18"/>
          <w:szCs w:val="18"/>
          <w:lang w:val="es-ES"/>
        </w:rPr>
        <w:t>}`;</w:t>
      </w:r>
    </w:p>
    <w:p w14:paraId="74583E06" w14:textId="0141EA1A" w:rsidR="00CA7024" w:rsidRDefault="00CA7024" w:rsidP="00CA7024">
      <w:pPr>
        <w:suppressAutoHyphens/>
        <w:ind w:left="786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Solución</w:t>
      </w:r>
    </w:p>
    <w:p w14:paraId="0526B0C9" w14:textId="77777777" w:rsidR="00CA7024" w:rsidRDefault="00CA7024" w:rsidP="00CA7024">
      <w:pPr>
        <w:suppressAutoHyphens/>
        <w:ind w:left="786"/>
        <w:jc w:val="both"/>
        <w:rPr>
          <w:rFonts w:ascii="Arial" w:hAnsi="Arial" w:cs="Arial"/>
          <w:sz w:val="18"/>
          <w:szCs w:val="18"/>
          <w:lang w:val="es-ES"/>
        </w:rPr>
      </w:pPr>
    </w:p>
    <w:p w14:paraId="3DB1F043" w14:textId="04F30B6C" w:rsidR="00CA7024" w:rsidRDefault="00CA7024" w:rsidP="00CA7024">
      <w:pPr>
        <w:suppressAutoHyphens/>
        <w:ind w:left="786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7B09E89A" wp14:editId="708C8A93">
            <wp:extent cx="3574329" cy="2667796"/>
            <wp:effectExtent l="0" t="0" r="7620" b="0"/>
            <wp:docPr id="831889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89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5311" cy="26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4F29" w14:textId="77777777" w:rsidR="00CA7024" w:rsidRPr="00CA7024" w:rsidRDefault="00CA7024" w:rsidP="00CA7024">
      <w:pPr>
        <w:suppressAutoHyphens/>
        <w:jc w:val="both"/>
        <w:rPr>
          <w:rFonts w:ascii="Arial" w:hAnsi="Arial" w:cs="Arial"/>
          <w:sz w:val="18"/>
          <w:szCs w:val="18"/>
          <w:lang w:val="es-ES"/>
        </w:rPr>
      </w:pPr>
    </w:p>
    <w:p w14:paraId="29222518" w14:textId="77777777" w:rsidR="00017BD7" w:rsidRPr="00017BD7" w:rsidRDefault="00017BD7" w:rsidP="00017BD7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Valoración:</w:t>
      </w:r>
    </w:p>
    <w:p w14:paraId="1DF5D360" w14:textId="02FD2811" w:rsidR="00017BD7" w:rsidRDefault="00017BD7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(0,</w:t>
      </w:r>
      <w:r w:rsidR="00546327">
        <w:rPr>
          <w:rFonts w:ascii="Arial" w:hAnsi="Arial" w:cs="Arial"/>
          <w:b/>
          <w:sz w:val="18"/>
          <w:szCs w:val="18"/>
          <w:lang w:val="es-ES"/>
        </w:rPr>
        <w:t>7</w:t>
      </w:r>
      <w:r w:rsidR="004B76A9">
        <w:rPr>
          <w:rFonts w:ascii="Arial" w:hAnsi="Arial" w:cs="Arial"/>
          <w:b/>
          <w:sz w:val="18"/>
          <w:szCs w:val="18"/>
          <w:lang w:val="es-ES"/>
        </w:rPr>
        <w:t>5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) </w:t>
      </w:r>
      <w:r w:rsidR="00546327">
        <w:rPr>
          <w:rFonts w:ascii="Arial" w:hAnsi="Arial" w:cs="Arial"/>
          <w:b/>
          <w:sz w:val="18"/>
          <w:szCs w:val="18"/>
          <w:lang w:val="es-ES"/>
        </w:rPr>
        <w:t>Al pulsar un botón, d</w:t>
      </w:r>
      <w:r w:rsidR="004B76A9">
        <w:rPr>
          <w:rFonts w:ascii="Arial" w:hAnsi="Arial" w:cs="Arial"/>
          <w:b/>
          <w:sz w:val="18"/>
          <w:szCs w:val="18"/>
          <w:lang w:val="es-ES"/>
        </w:rPr>
        <w:t xml:space="preserve">escarga el </w:t>
      </w:r>
      <w:proofErr w:type="spellStart"/>
      <w:r w:rsidR="004B76A9">
        <w:rPr>
          <w:rFonts w:ascii="Arial" w:hAnsi="Arial" w:cs="Arial"/>
          <w:b/>
          <w:sz w:val="18"/>
          <w:szCs w:val="18"/>
          <w:lang w:val="es-ES"/>
        </w:rPr>
        <w:t>json</w:t>
      </w:r>
      <w:proofErr w:type="spellEnd"/>
      <w:r w:rsidRPr="00017BD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0C15762F" w14:textId="1856F50A" w:rsidR="00C83AFB" w:rsidRPr="00017BD7" w:rsidRDefault="00C83AFB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</w:t>
      </w:r>
      <w:r w:rsidR="00546327">
        <w:rPr>
          <w:rFonts w:ascii="Arial" w:hAnsi="Arial" w:cs="Arial"/>
          <w:b/>
          <w:sz w:val="18"/>
          <w:szCs w:val="18"/>
          <w:lang w:val="es-ES"/>
        </w:rPr>
        <w:t>7</w:t>
      </w:r>
      <w:r>
        <w:rPr>
          <w:rFonts w:ascii="Arial" w:hAnsi="Arial" w:cs="Arial"/>
          <w:b/>
          <w:sz w:val="18"/>
          <w:szCs w:val="18"/>
          <w:lang w:val="es-ES"/>
        </w:rPr>
        <w:t>5)</w:t>
      </w:r>
      <w:r w:rsidR="004B76A9">
        <w:rPr>
          <w:rFonts w:ascii="Arial" w:hAnsi="Arial" w:cs="Arial"/>
          <w:b/>
          <w:sz w:val="18"/>
          <w:szCs w:val="18"/>
          <w:lang w:val="es-ES"/>
        </w:rPr>
        <w:t xml:space="preserve"> Recorrer el </w:t>
      </w:r>
      <w:proofErr w:type="spellStart"/>
      <w:r w:rsidR="004B76A9">
        <w:rPr>
          <w:rFonts w:ascii="Arial" w:hAnsi="Arial" w:cs="Arial"/>
          <w:b/>
          <w:sz w:val="18"/>
          <w:szCs w:val="18"/>
          <w:lang w:val="es-ES"/>
        </w:rPr>
        <w:t>json</w:t>
      </w:r>
      <w:proofErr w:type="spellEnd"/>
      <w:r w:rsidR="004B76A9">
        <w:rPr>
          <w:rFonts w:ascii="Arial" w:hAnsi="Arial" w:cs="Arial"/>
          <w:b/>
          <w:sz w:val="18"/>
          <w:szCs w:val="18"/>
          <w:lang w:val="es-ES"/>
        </w:rPr>
        <w:t xml:space="preserve"> de objetos</w:t>
      </w:r>
      <w:r w:rsidR="0054632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409B9102" w14:textId="62C61C77" w:rsidR="00017BD7" w:rsidRPr="004B76A9" w:rsidRDefault="00017BD7" w:rsidP="004B76A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</w:t>
      </w:r>
      <w:r w:rsidR="004B76A9">
        <w:rPr>
          <w:rFonts w:ascii="Arial" w:hAnsi="Arial" w:cs="Arial"/>
          <w:b/>
          <w:sz w:val="18"/>
          <w:szCs w:val="18"/>
          <w:lang w:val="es-ES"/>
        </w:rPr>
        <w:t>1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punto) </w:t>
      </w:r>
      <w:r w:rsidR="004B76A9">
        <w:rPr>
          <w:rFonts w:ascii="Arial" w:hAnsi="Arial" w:cs="Arial"/>
          <w:b/>
          <w:sz w:val="18"/>
          <w:szCs w:val="18"/>
          <w:lang w:val="es-ES"/>
        </w:rPr>
        <w:t>Rellenar la lista con los usuarios</w:t>
      </w:r>
      <w:r w:rsidR="00A1531F">
        <w:rPr>
          <w:rFonts w:ascii="Arial" w:hAnsi="Arial" w:cs="Arial"/>
          <w:b/>
          <w:sz w:val="18"/>
          <w:szCs w:val="18"/>
          <w:lang w:val="es-ES"/>
        </w:rPr>
        <w:t>, con el nombre de usuario y el email.</w:t>
      </w:r>
    </w:p>
    <w:p w14:paraId="0B58C70C" w14:textId="144D06D7" w:rsidR="00945E97" w:rsidRPr="00017BD7" w:rsidRDefault="00945E97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 xml:space="preserve">(0,5 puntos) </w:t>
      </w:r>
      <w:r w:rsidR="004B76A9">
        <w:rPr>
          <w:rFonts w:ascii="Arial" w:hAnsi="Arial" w:cs="Arial"/>
          <w:b/>
          <w:sz w:val="18"/>
          <w:szCs w:val="18"/>
          <w:lang w:val="es-ES"/>
        </w:rPr>
        <w:t>Evitar cargar varias veces los usuarios.</w:t>
      </w:r>
    </w:p>
    <w:p w14:paraId="7F39203F" w14:textId="77777777" w:rsidR="00363F3D" w:rsidRDefault="00363F3D" w:rsidP="00363F3D">
      <w:p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</w:p>
    <w:p w14:paraId="63D9E83F" w14:textId="117702E5" w:rsidR="00363F3D" w:rsidRPr="00E965CA" w:rsidRDefault="00002AE4" w:rsidP="00C83AFB">
      <w:pPr>
        <w:numPr>
          <w:ilvl w:val="0"/>
          <w:numId w:val="11"/>
        </w:numPr>
        <w:suppressAutoHyphens/>
        <w:jc w:val="both"/>
        <w:rPr>
          <w:rFonts w:ascii="Arial" w:hAnsi="Arial" w:cs="Arial"/>
          <w:b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>(3.25</w:t>
      </w:r>
      <w:r w:rsidR="00C83AFB">
        <w:rPr>
          <w:rFonts w:ascii="Arial" w:hAnsi="Arial" w:cs="Arial"/>
          <w:b/>
          <w:bCs/>
          <w:sz w:val="18"/>
          <w:szCs w:val="18"/>
          <w:lang w:val="es-ES"/>
        </w:rPr>
        <w:t xml:space="preserve"> puntos) </w:t>
      </w:r>
      <w:r w:rsidR="009F4358">
        <w:rPr>
          <w:rFonts w:ascii="Arial" w:hAnsi="Arial" w:cs="Arial"/>
          <w:bCs/>
          <w:sz w:val="18"/>
          <w:szCs w:val="18"/>
          <w:lang w:val="es-ES"/>
        </w:rPr>
        <w:t>Realizar un programa en JavaScript</w:t>
      </w:r>
      <w:r w:rsidR="00E965CA">
        <w:rPr>
          <w:rFonts w:ascii="Arial" w:hAnsi="Arial" w:cs="Arial"/>
          <w:bCs/>
          <w:sz w:val="18"/>
          <w:szCs w:val="18"/>
          <w:lang w:val="es-ES"/>
        </w:rPr>
        <w:t>, que realice las siguientes tareas:</w:t>
      </w:r>
    </w:p>
    <w:p w14:paraId="1D110D4B" w14:textId="77777777" w:rsidR="00557D12" w:rsidRPr="00557D12" w:rsidRDefault="00557D12" w:rsidP="00557D12">
      <w:pPr>
        <w:pStyle w:val="Prrafodelista"/>
        <w:numPr>
          <w:ilvl w:val="0"/>
          <w:numId w:val="28"/>
        </w:num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_tradnl"/>
        </w:rPr>
      </w:pPr>
      <w:r w:rsidRPr="00557D12">
        <w:rPr>
          <w:rFonts w:ascii="Arial" w:hAnsi="Arial" w:cs="Arial"/>
          <w:bCs/>
          <w:sz w:val="18"/>
          <w:szCs w:val="18"/>
          <w:lang w:val="es-ES_tradnl"/>
        </w:rPr>
        <w:lastRenderedPageBreak/>
        <w:t>Basándose en la práctica resuelta 2-rickandmorty, al pulsar en un personaje cree a ese personaje como socio de nuestra aplicación.</w:t>
      </w:r>
    </w:p>
    <w:p w14:paraId="0491D532" w14:textId="175177A7" w:rsidR="00024035" w:rsidRPr="00557D12" w:rsidRDefault="00557D12" w:rsidP="00557D12">
      <w:pPr>
        <w:pStyle w:val="Prrafodelista"/>
        <w:numPr>
          <w:ilvl w:val="0"/>
          <w:numId w:val="28"/>
        </w:num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  <w:r w:rsidRPr="00557D12">
        <w:rPr>
          <w:rFonts w:ascii="Arial" w:hAnsi="Arial" w:cs="Arial"/>
          <w:bCs/>
          <w:sz w:val="18"/>
          <w:szCs w:val="18"/>
          <w:lang w:val="es-ES_tradnl"/>
        </w:rPr>
        <w:t xml:space="preserve">Para </w:t>
      </w:r>
      <w:r w:rsidR="00F547F9" w:rsidRPr="00557D12">
        <w:rPr>
          <w:rFonts w:ascii="Arial" w:hAnsi="Arial" w:cs="Arial"/>
          <w:bCs/>
          <w:sz w:val="18"/>
          <w:szCs w:val="18"/>
          <w:lang w:val="es-ES"/>
        </w:rPr>
        <w:t xml:space="preserve">añadir </w:t>
      </w:r>
      <w:r w:rsidRPr="00557D12">
        <w:rPr>
          <w:rFonts w:ascii="Arial" w:hAnsi="Arial" w:cs="Arial"/>
          <w:bCs/>
          <w:sz w:val="18"/>
          <w:szCs w:val="18"/>
          <w:lang w:val="es-ES"/>
        </w:rPr>
        <w:t>al</w:t>
      </w:r>
      <w:r w:rsidR="00F547F9" w:rsidRPr="00557D12">
        <w:rPr>
          <w:rFonts w:ascii="Arial" w:hAnsi="Arial" w:cs="Arial"/>
          <w:bCs/>
          <w:sz w:val="18"/>
          <w:szCs w:val="18"/>
          <w:lang w:val="es-ES"/>
        </w:rPr>
        <w:t xml:space="preserve"> usuario</w:t>
      </w:r>
      <w:r w:rsidRPr="00557D12">
        <w:rPr>
          <w:rFonts w:ascii="Arial" w:hAnsi="Arial" w:cs="Arial"/>
          <w:bCs/>
          <w:sz w:val="18"/>
          <w:szCs w:val="18"/>
          <w:lang w:val="es-ES"/>
        </w:rPr>
        <w:t xml:space="preserve">, necesario 3 campos, El </w:t>
      </w:r>
      <w:proofErr w:type="spellStart"/>
      <w:r w:rsidRPr="00557D12">
        <w:rPr>
          <w:rFonts w:ascii="Arial" w:hAnsi="Arial" w:cs="Arial"/>
          <w:bCs/>
          <w:sz w:val="18"/>
          <w:szCs w:val="18"/>
          <w:lang w:val="es-ES"/>
        </w:rPr>
        <w:t>dni</w:t>
      </w:r>
      <w:proofErr w:type="spellEnd"/>
      <w:r w:rsidRPr="00557D12">
        <w:rPr>
          <w:rFonts w:ascii="Arial" w:hAnsi="Arial" w:cs="Arial"/>
          <w:bCs/>
          <w:sz w:val="18"/>
          <w:szCs w:val="18"/>
          <w:lang w:val="es-ES"/>
        </w:rPr>
        <w:t xml:space="preserve"> que será solicitado al usuario, el nombre </w:t>
      </w:r>
      <w:r>
        <w:rPr>
          <w:rFonts w:ascii="Arial" w:hAnsi="Arial" w:cs="Arial"/>
          <w:bCs/>
          <w:sz w:val="18"/>
          <w:szCs w:val="18"/>
          <w:lang w:val="es-ES"/>
        </w:rPr>
        <w:t>será el personaje que pulsemos, y un apellido que puede ser constante (</w:t>
      </w:r>
      <w:r w:rsidRPr="00557D12">
        <w:rPr>
          <w:rFonts w:ascii="Arial" w:hAnsi="Arial" w:cs="Arial"/>
          <w:b/>
          <w:sz w:val="18"/>
          <w:szCs w:val="18"/>
          <w:lang w:val="es-ES"/>
        </w:rPr>
        <w:t>es necesario ese campo, sino dará un error</w:t>
      </w:r>
      <w:r>
        <w:rPr>
          <w:rFonts w:ascii="Arial" w:hAnsi="Arial" w:cs="Arial"/>
          <w:bCs/>
          <w:sz w:val="18"/>
          <w:szCs w:val="18"/>
          <w:lang w:val="es-ES"/>
        </w:rPr>
        <w:t>).</w:t>
      </w:r>
    </w:p>
    <w:p w14:paraId="5E9C82C3" w14:textId="135143BF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La solicitud post será a:</w:t>
      </w:r>
    </w:p>
    <w:p w14:paraId="539CF6CC" w14:textId="77777777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226079C8" w14:textId="04AC3E46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_tradnl"/>
        </w:rPr>
      </w:pPr>
      <w:r w:rsidRPr="00B73E89">
        <w:rPr>
          <w:rFonts w:ascii="Arial" w:hAnsi="Arial" w:cs="Arial"/>
          <w:bCs/>
          <w:sz w:val="18"/>
          <w:szCs w:val="18"/>
          <w:lang w:val="es-ES_tradnl"/>
        </w:rPr>
        <w:t>http://192.168.</w:t>
      </w:r>
      <w:r>
        <w:rPr>
          <w:rFonts w:ascii="Arial" w:hAnsi="Arial" w:cs="Arial"/>
          <w:bCs/>
          <w:sz w:val="18"/>
          <w:szCs w:val="18"/>
          <w:lang w:val="es-ES_tradnl"/>
        </w:rPr>
        <w:t>50</w:t>
      </w:r>
      <w:r w:rsidRPr="00B73E89">
        <w:rPr>
          <w:rFonts w:ascii="Arial" w:hAnsi="Arial" w:cs="Arial"/>
          <w:bCs/>
          <w:sz w:val="18"/>
          <w:szCs w:val="18"/>
          <w:lang w:val="es-ES_tradnl"/>
        </w:rPr>
        <w:t>.120:8069/socio?data</w:t>
      </w:r>
      <w:proofErr w:type="gramStart"/>
      <w:r w:rsidRPr="00B73E89">
        <w:rPr>
          <w:rFonts w:ascii="Arial" w:hAnsi="Arial" w:cs="Arial"/>
          <w:bCs/>
          <w:sz w:val="18"/>
          <w:szCs w:val="18"/>
          <w:lang w:val="es-ES_tradnl"/>
        </w:rPr>
        <w:t>={</w:t>
      </w:r>
      <w:proofErr w:type="gramEnd"/>
      <w:r w:rsidRPr="00B73E89">
        <w:rPr>
          <w:rFonts w:ascii="Arial" w:hAnsi="Arial" w:cs="Arial"/>
          <w:bCs/>
          <w:sz w:val="18"/>
          <w:szCs w:val="18"/>
          <w:lang w:val="es-ES_tradnl"/>
        </w:rPr>
        <w:t>"dni":"3", "nombre":"Pascual","apellidos":"</w:t>
      </w:r>
      <w:proofErr w:type="spellStart"/>
      <w:r w:rsidRPr="00B73E89">
        <w:rPr>
          <w:rFonts w:ascii="Arial" w:hAnsi="Arial" w:cs="Arial"/>
          <w:bCs/>
          <w:sz w:val="18"/>
          <w:szCs w:val="18"/>
          <w:lang w:val="es-ES_tradnl"/>
        </w:rPr>
        <w:t>Garcia</w:t>
      </w:r>
      <w:proofErr w:type="spellEnd"/>
      <w:r w:rsidRPr="00B73E89">
        <w:rPr>
          <w:rFonts w:ascii="Arial" w:hAnsi="Arial" w:cs="Arial"/>
          <w:bCs/>
          <w:sz w:val="18"/>
          <w:szCs w:val="18"/>
          <w:lang w:val="es-ES_tradnl"/>
        </w:rPr>
        <w:t>"}</w:t>
      </w:r>
    </w:p>
    <w:p w14:paraId="7E04BD53" w14:textId="77777777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7C2603C9" w14:textId="7AAE53AA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 xml:space="preserve">Los campos </w:t>
      </w:r>
      <w:r w:rsidR="00654FFB">
        <w:rPr>
          <w:rFonts w:ascii="Arial" w:hAnsi="Arial" w:cs="Arial"/>
          <w:bCs/>
          <w:sz w:val="18"/>
          <w:szCs w:val="18"/>
          <w:lang w:val="es-ES"/>
        </w:rPr>
        <w:t>serán</w:t>
      </w:r>
      <w:r>
        <w:rPr>
          <w:rFonts w:ascii="Arial" w:hAnsi="Arial" w:cs="Arial"/>
          <w:bCs/>
          <w:sz w:val="18"/>
          <w:szCs w:val="18"/>
          <w:lang w:val="es-ES"/>
        </w:rPr>
        <w:t xml:space="preserve"> </w:t>
      </w:r>
      <w:proofErr w:type="spellStart"/>
      <w:r w:rsidR="00B63E11">
        <w:rPr>
          <w:rFonts w:ascii="Arial" w:hAnsi="Arial" w:cs="Arial"/>
          <w:bCs/>
          <w:sz w:val="18"/>
          <w:szCs w:val="18"/>
          <w:lang w:val="es-ES"/>
        </w:rPr>
        <w:t>dni</w:t>
      </w:r>
      <w:proofErr w:type="spellEnd"/>
      <w:r>
        <w:rPr>
          <w:rFonts w:ascii="Arial" w:hAnsi="Arial" w:cs="Arial"/>
          <w:bCs/>
          <w:sz w:val="18"/>
          <w:szCs w:val="18"/>
          <w:lang w:val="es-ES"/>
        </w:rPr>
        <w:t>, nombre y apellidos</w:t>
      </w:r>
      <w:r w:rsidR="00B63E11">
        <w:rPr>
          <w:rFonts w:ascii="Arial" w:hAnsi="Arial" w:cs="Arial"/>
          <w:bCs/>
          <w:sz w:val="18"/>
          <w:szCs w:val="18"/>
          <w:lang w:val="es-ES"/>
        </w:rPr>
        <w:t>, todos en minúsculas.</w:t>
      </w:r>
    </w:p>
    <w:p w14:paraId="66BA50C0" w14:textId="20DE800D" w:rsidR="00F547F9" w:rsidRDefault="00F547F9" w:rsidP="00F547F9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Los 3 campos tienen que tener valor antes de lanzarlos al servidor</w:t>
      </w:r>
      <w:r w:rsidR="00654FFB">
        <w:rPr>
          <w:rFonts w:ascii="Arial" w:hAnsi="Arial" w:cs="Arial"/>
          <w:bCs/>
          <w:sz w:val="18"/>
          <w:szCs w:val="18"/>
          <w:lang w:val="es-ES"/>
        </w:rPr>
        <w:t>, sino mostrar error con los campos que faltan:</w:t>
      </w:r>
    </w:p>
    <w:p w14:paraId="2ED5C8DB" w14:textId="2B68016F" w:rsidR="00654FFB" w:rsidRDefault="00654FFB" w:rsidP="00654FFB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324FE036" w14:textId="77777777" w:rsidR="00B63E11" w:rsidRDefault="00B73E89" w:rsidP="00B63E11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 xml:space="preserve">Si el </w:t>
      </w:r>
      <w:proofErr w:type="spellStart"/>
      <w:r>
        <w:rPr>
          <w:rFonts w:ascii="Arial" w:hAnsi="Arial" w:cs="Arial"/>
          <w:bCs/>
          <w:sz w:val="18"/>
          <w:szCs w:val="18"/>
          <w:lang w:val="es-ES"/>
        </w:rPr>
        <w:t>dni</w:t>
      </w:r>
      <w:proofErr w:type="spellEnd"/>
      <w:r>
        <w:rPr>
          <w:rFonts w:ascii="Arial" w:hAnsi="Arial" w:cs="Arial"/>
          <w:bCs/>
          <w:sz w:val="18"/>
          <w:szCs w:val="18"/>
          <w:lang w:val="es-ES"/>
        </w:rPr>
        <w:t xml:space="preserve"> ya existe da un error, mostrar un </w:t>
      </w:r>
      <w:proofErr w:type="spellStart"/>
      <w:r>
        <w:rPr>
          <w:rFonts w:ascii="Arial" w:hAnsi="Arial" w:cs="Arial"/>
          <w:bCs/>
          <w:sz w:val="18"/>
          <w:szCs w:val="18"/>
          <w:lang w:val="es-ES"/>
        </w:rPr>
        <w:t>alert</w:t>
      </w:r>
      <w:proofErr w:type="spellEnd"/>
      <w:r>
        <w:rPr>
          <w:rFonts w:ascii="Arial" w:hAnsi="Arial" w:cs="Arial"/>
          <w:bCs/>
          <w:sz w:val="18"/>
          <w:szCs w:val="18"/>
          <w:lang w:val="es-ES"/>
        </w:rPr>
        <w:t xml:space="preserve"> indicando que ya existe ese error.</w:t>
      </w:r>
    </w:p>
    <w:p w14:paraId="4D1C4E93" w14:textId="77777777" w:rsidR="00557D12" w:rsidRDefault="00557D12" w:rsidP="00557D12">
      <w:pPr>
        <w:pStyle w:val="Prrafodelista"/>
        <w:rPr>
          <w:rFonts w:ascii="Arial" w:hAnsi="Arial" w:cs="Arial"/>
          <w:bCs/>
          <w:sz w:val="18"/>
          <w:szCs w:val="18"/>
          <w:lang w:val="es-ES"/>
        </w:rPr>
      </w:pPr>
    </w:p>
    <w:p w14:paraId="1F2EED27" w14:textId="2A1C8565" w:rsidR="00B63E11" w:rsidRDefault="00B63E11" w:rsidP="00B63E11">
      <w:pPr>
        <w:pStyle w:val="Prrafodelista"/>
        <w:tabs>
          <w:tab w:val="left" w:pos="1134"/>
        </w:tabs>
        <w:ind w:left="1134"/>
        <w:jc w:val="center"/>
        <w:rPr>
          <w:rFonts w:ascii="Arial" w:hAnsi="Arial" w:cs="Arial"/>
          <w:bCs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233631BC" wp14:editId="3EDE0A18">
            <wp:extent cx="3093919" cy="1147596"/>
            <wp:effectExtent l="0" t="0" r="0" b="0"/>
            <wp:docPr id="809863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3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015" cy="11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6621" w14:textId="77777777" w:rsidR="00E965CA" w:rsidRPr="00C45244" w:rsidRDefault="00E965CA" w:rsidP="003B78B6">
      <w:pPr>
        <w:suppressAutoHyphens/>
        <w:jc w:val="both"/>
        <w:rPr>
          <w:rFonts w:ascii="Arial" w:hAnsi="Arial" w:cs="Arial"/>
          <w:bCs/>
          <w:sz w:val="18"/>
          <w:szCs w:val="18"/>
          <w:u w:val="single"/>
          <w:lang w:val="es-ES"/>
        </w:rPr>
      </w:pPr>
    </w:p>
    <w:p w14:paraId="336AA5FD" w14:textId="77777777" w:rsidR="00B73E89" w:rsidRPr="00017BD7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Valoración:</w:t>
      </w:r>
    </w:p>
    <w:p w14:paraId="1D6E9EF3" w14:textId="28A38C5D" w:rsidR="00B73E89" w:rsidRDefault="00B73E89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(0,5) </w:t>
      </w:r>
      <w:r w:rsidR="00557D12">
        <w:rPr>
          <w:rFonts w:ascii="Arial" w:hAnsi="Arial" w:cs="Arial"/>
          <w:b/>
          <w:sz w:val="18"/>
          <w:szCs w:val="18"/>
          <w:lang w:val="es-ES"/>
        </w:rPr>
        <w:t xml:space="preserve">Modificación de la practica </w:t>
      </w:r>
      <w:r w:rsidR="00557D12" w:rsidRPr="00557D12">
        <w:rPr>
          <w:rFonts w:ascii="Arial" w:hAnsi="Arial" w:cs="Arial"/>
          <w:b/>
          <w:sz w:val="18"/>
          <w:szCs w:val="18"/>
          <w:lang w:val="es-ES_tradnl"/>
        </w:rPr>
        <w:t>2-rickandmorty</w:t>
      </w:r>
      <w:r w:rsidR="00557D12">
        <w:rPr>
          <w:rFonts w:ascii="Arial" w:hAnsi="Arial" w:cs="Arial"/>
          <w:b/>
          <w:sz w:val="18"/>
          <w:szCs w:val="18"/>
          <w:lang w:val="es-ES_tradnl"/>
        </w:rPr>
        <w:t xml:space="preserve">, para saber donde va nuestro código. </w:t>
      </w:r>
    </w:p>
    <w:p w14:paraId="47E53ECC" w14:textId="655D9C6C" w:rsidR="00B73E89" w:rsidRDefault="00B73E89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</w:t>
      </w:r>
      <w:r w:rsidR="00557D12">
        <w:rPr>
          <w:rFonts w:ascii="Arial" w:hAnsi="Arial" w:cs="Arial"/>
          <w:b/>
          <w:sz w:val="18"/>
          <w:szCs w:val="18"/>
          <w:lang w:val="es-ES"/>
        </w:rPr>
        <w:t>2</w:t>
      </w:r>
      <w:r>
        <w:rPr>
          <w:rFonts w:ascii="Arial" w:hAnsi="Arial" w:cs="Arial"/>
          <w:b/>
          <w:sz w:val="18"/>
          <w:szCs w:val="18"/>
          <w:lang w:val="es-ES"/>
        </w:rPr>
        <w:t xml:space="preserve">5) </w:t>
      </w:r>
      <w:r w:rsidR="00557D12">
        <w:rPr>
          <w:rFonts w:ascii="Arial" w:hAnsi="Arial" w:cs="Arial"/>
          <w:b/>
          <w:sz w:val="18"/>
          <w:szCs w:val="18"/>
          <w:lang w:val="es-ES"/>
        </w:rPr>
        <w:t xml:space="preserve">Solicitud del </w:t>
      </w:r>
      <w:proofErr w:type="spellStart"/>
      <w:r w:rsidR="00557D12">
        <w:rPr>
          <w:rFonts w:ascii="Arial" w:hAnsi="Arial" w:cs="Arial"/>
          <w:b/>
          <w:sz w:val="18"/>
          <w:szCs w:val="18"/>
          <w:lang w:val="es-ES"/>
        </w:rPr>
        <w:t>dni</w:t>
      </w:r>
      <w:proofErr w:type="spellEnd"/>
      <w:r w:rsidR="00654FFB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465C7CE4" w14:textId="5BFEFBAA" w:rsidR="00654FFB" w:rsidRDefault="00654FFB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</w:t>
      </w:r>
      <w:r w:rsidR="00557D12">
        <w:rPr>
          <w:rFonts w:ascii="Arial" w:hAnsi="Arial" w:cs="Arial"/>
          <w:b/>
          <w:sz w:val="18"/>
          <w:szCs w:val="18"/>
          <w:lang w:val="es-ES"/>
        </w:rPr>
        <w:t>1</w:t>
      </w:r>
      <w:r>
        <w:rPr>
          <w:rFonts w:ascii="Arial" w:hAnsi="Arial" w:cs="Arial"/>
          <w:b/>
          <w:sz w:val="18"/>
          <w:szCs w:val="18"/>
          <w:lang w:val="es-ES"/>
        </w:rPr>
        <w:t>) Introduce los datos en el servidor.</w:t>
      </w:r>
    </w:p>
    <w:p w14:paraId="624920A9" w14:textId="67DA00C1" w:rsidR="00654FFB" w:rsidRDefault="00654FFB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</w:t>
      </w:r>
      <w:r w:rsidR="001F6C15">
        <w:rPr>
          <w:rFonts w:ascii="Arial" w:hAnsi="Arial" w:cs="Arial"/>
          <w:b/>
          <w:sz w:val="18"/>
          <w:szCs w:val="18"/>
          <w:lang w:val="es-ES"/>
        </w:rPr>
        <w:t>1,5</w:t>
      </w:r>
      <w:r>
        <w:rPr>
          <w:rFonts w:ascii="Arial" w:hAnsi="Arial" w:cs="Arial"/>
          <w:b/>
          <w:sz w:val="18"/>
          <w:szCs w:val="18"/>
          <w:lang w:val="es-ES"/>
        </w:rPr>
        <w:t xml:space="preserve">) En caso de error mostrar, asumiremos que el </w:t>
      </w:r>
      <w:proofErr w:type="spellStart"/>
      <w:r>
        <w:rPr>
          <w:rFonts w:ascii="Arial" w:hAnsi="Arial" w:cs="Arial"/>
          <w:b/>
          <w:sz w:val="18"/>
          <w:szCs w:val="18"/>
          <w:lang w:val="es-ES"/>
        </w:rPr>
        <w:t>dni</w:t>
      </w:r>
      <w:proofErr w:type="spellEnd"/>
      <w:r>
        <w:rPr>
          <w:rFonts w:ascii="Arial" w:hAnsi="Arial" w:cs="Arial"/>
          <w:b/>
          <w:sz w:val="18"/>
          <w:szCs w:val="18"/>
          <w:lang w:val="es-ES"/>
        </w:rPr>
        <w:t xml:space="preserve"> esta repetido, mostrar un error por pantalla.</w:t>
      </w:r>
    </w:p>
    <w:p w14:paraId="69BA9784" w14:textId="40668BBB" w:rsidR="001F6C15" w:rsidRPr="00002AE4" w:rsidRDefault="00002AE4" w:rsidP="00002AE4">
      <w:pPr>
        <w:numPr>
          <w:ilvl w:val="0"/>
          <w:numId w:val="11"/>
        </w:numPr>
        <w:suppressAutoHyphens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>(</w:t>
      </w:r>
      <w:r w:rsidR="00A70CBE">
        <w:rPr>
          <w:rFonts w:ascii="Arial" w:hAnsi="Arial" w:cs="Arial"/>
          <w:b/>
          <w:bCs/>
          <w:sz w:val="18"/>
          <w:szCs w:val="18"/>
          <w:lang w:val="es-ES"/>
        </w:rPr>
        <w:t>0,7</w:t>
      </w:r>
      <w:r>
        <w:rPr>
          <w:rFonts w:ascii="Arial" w:hAnsi="Arial" w:cs="Arial"/>
          <w:b/>
          <w:bCs/>
          <w:sz w:val="18"/>
          <w:szCs w:val="18"/>
          <w:lang w:val="es-ES"/>
        </w:rPr>
        <w:t xml:space="preserve">5 puntos) </w:t>
      </w:r>
      <w:r w:rsidRPr="00002AE4">
        <w:rPr>
          <w:rFonts w:ascii="Arial" w:hAnsi="Arial" w:cs="Arial"/>
          <w:sz w:val="18"/>
          <w:szCs w:val="18"/>
          <w:lang w:val="es-ES"/>
        </w:rPr>
        <w:t xml:space="preserve">¿Que hace este </w:t>
      </w:r>
      <w:r>
        <w:rPr>
          <w:rFonts w:ascii="Arial" w:hAnsi="Arial" w:cs="Arial"/>
          <w:sz w:val="18"/>
          <w:szCs w:val="18"/>
          <w:lang w:val="es-ES"/>
        </w:rPr>
        <w:t>programa? ¿Qué se mostrará en pantalla?</w:t>
      </w:r>
      <w:r w:rsidR="00772551">
        <w:rPr>
          <w:rFonts w:ascii="Arial" w:hAnsi="Arial" w:cs="Arial"/>
          <w:sz w:val="18"/>
          <w:szCs w:val="18"/>
          <w:lang w:val="es-ES"/>
        </w:rPr>
        <w:t xml:space="preserve"> ¿a </w:t>
      </w:r>
      <w:r w:rsidR="00A70CBE">
        <w:rPr>
          <w:rFonts w:ascii="Arial" w:hAnsi="Arial" w:cs="Arial"/>
          <w:sz w:val="18"/>
          <w:szCs w:val="18"/>
          <w:lang w:val="es-ES"/>
        </w:rPr>
        <w:t>qué</w:t>
      </w:r>
      <w:r w:rsidR="00772551">
        <w:rPr>
          <w:rFonts w:ascii="Arial" w:hAnsi="Arial" w:cs="Arial"/>
          <w:sz w:val="18"/>
          <w:szCs w:val="18"/>
          <w:lang w:val="es-ES"/>
        </w:rPr>
        <w:t xml:space="preserve"> se debe?</w:t>
      </w:r>
    </w:p>
    <w:p w14:paraId="3DD5B32D" w14:textId="57797D09" w:rsidR="001F6C15" w:rsidRDefault="001F6C15" w:rsidP="003B78B6">
      <w:p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</w:p>
    <w:p w14:paraId="35E42671" w14:textId="341D5C2A" w:rsidR="001F6C15" w:rsidRDefault="00002AE4" w:rsidP="003B78B6">
      <w:p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65658183" wp14:editId="022658A8">
            <wp:extent cx="4572000" cy="2800350"/>
            <wp:effectExtent l="0" t="0" r="0" b="0"/>
            <wp:docPr id="9950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253D" w14:textId="77777777" w:rsidR="00772551" w:rsidRDefault="00772551" w:rsidP="003B78B6">
      <w:p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</w:p>
    <w:sectPr w:rsidR="00772551" w:rsidSect="004D287C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6CC72" w14:textId="77777777" w:rsidR="00EB76F0" w:rsidRDefault="00EB76F0">
      <w:r>
        <w:separator/>
      </w:r>
    </w:p>
  </w:endnote>
  <w:endnote w:type="continuationSeparator" w:id="0">
    <w:p w14:paraId="062F2DCA" w14:textId="77777777" w:rsidR="00EB76F0" w:rsidRDefault="00EB7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17C0" w14:textId="14DB68AF" w:rsidR="002822BF" w:rsidRPr="002822BF" w:rsidRDefault="002822BF" w:rsidP="002822BF">
    <w:pPr>
      <w:pStyle w:val="Piedepgina"/>
      <w:jc w:val="center"/>
      <w:rPr>
        <w:sz w:val="16"/>
        <w:szCs w:val="16"/>
      </w:rPr>
    </w:pPr>
    <w:r w:rsidRPr="002822BF">
      <w:rPr>
        <w:sz w:val="16"/>
        <w:szCs w:val="16"/>
      </w:rPr>
      <w:t xml:space="preserve">Página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PAGE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2</w:t>
    </w:r>
    <w:r w:rsidR="003F3582" w:rsidRPr="002822BF">
      <w:rPr>
        <w:sz w:val="16"/>
        <w:szCs w:val="16"/>
      </w:rPr>
      <w:fldChar w:fldCharType="end"/>
    </w:r>
    <w:r w:rsidRPr="002822BF">
      <w:rPr>
        <w:sz w:val="16"/>
        <w:szCs w:val="16"/>
      </w:rPr>
      <w:t xml:space="preserve"> de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NUMPAGES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2</w:t>
    </w:r>
    <w:r w:rsidR="003F3582" w:rsidRPr="002822BF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28496" w14:textId="191B721F" w:rsidR="002822BF" w:rsidRPr="002822BF" w:rsidRDefault="002822BF" w:rsidP="002822BF">
    <w:pPr>
      <w:pStyle w:val="Piedepgina"/>
      <w:jc w:val="center"/>
      <w:rPr>
        <w:sz w:val="16"/>
        <w:szCs w:val="16"/>
      </w:rPr>
    </w:pPr>
    <w:r w:rsidRPr="002822BF">
      <w:rPr>
        <w:sz w:val="16"/>
        <w:szCs w:val="16"/>
      </w:rPr>
      <w:t xml:space="preserve">Página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PAGE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1</w:t>
    </w:r>
    <w:r w:rsidR="003F3582" w:rsidRPr="002822BF">
      <w:rPr>
        <w:sz w:val="16"/>
        <w:szCs w:val="16"/>
      </w:rPr>
      <w:fldChar w:fldCharType="end"/>
    </w:r>
    <w:r w:rsidRPr="002822BF">
      <w:rPr>
        <w:sz w:val="16"/>
        <w:szCs w:val="16"/>
      </w:rPr>
      <w:t xml:space="preserve"> de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NUMPAGES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2</w:t>
    </w:r>
    <w:r w:rsidR="003F3582" w:rsidRPr="002822BF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58509" w14:textId="77777777" w:rsidR="00EB76F0" w:rsidRDefault="00EB76F0">
      <w:r>
        <w:separator/>
      </w:r>
    </w:p>
  </w:footnote>
  <w:footnote w:type="continuationSeparator" w:id="0">
    <w:p w14:paraId="4AD4F8D2" w14:textId="77777777" w:rsidR="00EB76F0" w:rsidRDefault="00EB7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2273"/>
      <w:gridCol w:w="5812"/>
      <w:gridCol w:w="1662"/>
    </w:tblGrid>
    <w:tr w:rsidR="006F1E7B" w:rsidRPr="00C66752" w14:paraId="2AAF65C2" w14:textId="77777777" w:rsidTr="00740B53">
      <w:trPr>
        <w:trHeight w:val="411"/>
      </w:trPr>
      <w:tc>
        <w:tcPr>
          <w:tcW w:w="2273" w:type="dxa"/>
          <w:vMerge w:val="restart"/>
          <w:vAlign w:val="center"/>
        </w:tcPr>
        <w:p w14:paraId="1B536850" w14:textId="77777777" w:rsidR="006F1E7B" w:rsidRPr="00C66752" w:rsidRDefault="00C056A7" w:rsidP="00C056A7">
          <w:pPr>
            <w:jc w:val="center"/>
          </w:pPr>
          <w:r w:rsidRPr="00C056A7">
            <w:rPr>
              <w:b/>
              <w:sz w:val="28"/>
              <w:szCs w:val="28"/>
            </w:rPr>
            <w:t>IES Segundo de Chomón</w:t>
          </w:r>
        </w:p>
      </w:tc>
      <w:tc>
        <w:tcPr>
          <w:tcW w:w="5812" w:type="dxa"/>
          <w:vAlign w:val="center"/>
        </w:tcPr>
        <w:p w14:paraId="69D59396" w14:textId="64D0C383" w:rsidR="006F1E7B" w:rsidRPr="00740B53" w:rsidRDefault="00226713" w:rsidP="00C056A7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Desarrollo Web entorno </w:t>
          </w:r>
          <w:r w:rsidR="00FD51CA">
            <w:rPr>
              <w:b/>
              <w:sz w:val="24"/>
              <w:szCs w:val="24"/>
            </w:rPr>
            <w:t>cliente</w:t>
          </w:r>
          <w:r>
            <w:rPr>
              <w:b/>
              <w:sz w:val="24"/>
              <w:szCs w:val="24"/>
            </w:rPr>
            <w:t>.</w:t>
          </w:r>
        </w:p>
      </w:tc>
      <w:tc>
        <w:tcPr>
          <w:tcW w:w="1662" w:type="dxa"/>
          <w:vMerge w:val="restart"/>
          <w:vAlign w:val="center"/>
        </w:tcPr>
        <w:p w14:paraId="418BC91E" w14:textId="77777777" w:rsidR="006F1E7B" w:rsidRPr="00C66752" w:rsidRDefault="0087664D" w:rsidP="003D3EDE">
          <w:pPr>
            <w:jc w:val="center"/>
          </w:pPr>
          <w:r>
            <w:rPr>
              <w:noProof/>
              <w:lang w:val="es-ES"/>
            </w:rPr>
            <w:drawing>
              <wp:inline distT="0" distB="0" distL="0" distR="0" wp14:anchorId="362B35B8" wp14:editId="32B8B015">
                <wp:extent cx="1219200" cy="504825"/>
                <wp:effectExtent l="19050" t="0" r="0" b="0"/>
                <wp:docPr id="6" name="Imagen 6" descr="IFC%20Inform%20tica%20y%20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IFC%20Inform%20tica%20y%20C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F1E7B" w:rsidRPr="00C66752" w14:paraId="20C07FF8" w14:textId="77777777" w:rsidTr="00740B53">
      <w:trPr>
        <w:trHeight w:val="416"/>
      </w:trPr>
      <w:tc>
        <w:tcPr>
          <w:tcW w:w="2273" w:type="dxa"/>
          <w:vMerge/>
        </w:tcPr>
        <w:p w14:paraId="25DF7F7F" w14:textId="77777777" w:rsidR="006F1E7B" w:rsidRPr="00C66752" w:rsidRDefault="006F1E7B" w:rsidP="003D3EDE">
          <w:pPr>
            <w:rPr>
              <w:noProof/>
            </w:rPr>
          </w:pPr>
        </w:p>
      </w:tc>
      <w:tc>
        <w:tcPr>
          <w:tcW w:w="5812" w:type="dxa"/>
        </w:tcPr>
        <w:p w14:paraId="2C823DFD" w14:textId="2B4628AD" w:rsidR="006F1E7B" w:rsidRPr="00C66752" w:rsidRDefault="00226713" w:rsidP="005C5408">
          <w:pPr>
            <w:jc w:val="center"/>
            <w:rPr>
              <w:b/>
            </w:rPr>
          </w:pPr>
          <w:r>
            <w:rPr>
              <w:b/>
              <w:sz w:val="24"/>
              <w:szCs w:val="24"/>
            </w:rPr>
            <w:t>Temas: 1 al 7.</w:t>
          </w:r>
        </w:p>
      </w:tc>
      <w:tc>
        <w:tcPr>
          <w:tcW w:w="1662" w:type="dxa"/>
          <w:vMerge/>
        </w:tcPr>
        <w:p w14:paraId="1B90E57C" w14:textId="77777777" w:rsidR="006F1E7B" w:rsidRPr="00C66752" w:rsidRDefault="006F1E7B" w:rsidP="003D3EDE">
          <w:pPr>
            <w:rPr>
              <w:noProof/>
            </w:rPr>
          </w:pPr>
        </w:p>
      </w:tc>
    </w:tr>
    <w:tr w:rsidR="002822BF" w:rsidRPr="00C66752" w14:paraId="7B4D77AE" w14:textId="77777777" w:rsidTr="002822BF">
      <w:trPr>
        <w:trHeight w:val="223"/>
      </w:trPr>
      <w:tc>
        <w:tcPr>
          <w:tcW w:w="9747" w:type="dxa"/>
          <w:gridSpan w:val="3"/>
        </w:tcPr>
        <w:p w14:paraId="13FA103C" w14:textId="77777777" w:rsidR="002822BF" w:rsidRPr="002822BF" w:rsidRDefault="002822BF" w:rsidP="003D3EDE">
          <w:pPr>
            <w:rPr>
              <w:noProof/>
              <w:sz w:val="24"/>
              <w:szCs w:val="24"/>
            </w:rPr>
          </w:pPr>
          <w:r w:rsidRPr="002822BF">
            <w:rPr>
              <w:noProof/>
              <w:sz w:val="24"/>
              <w:szCs w:val="24"/>
            </w:rPr>
            <w:t xml:space="preserve">NOMBRE: </w:t>
          </w:r>
        </w:p>
      </w:tc>
    </w:tr>
  </w:tbl>
  <w:p w14:paraId="65F53CA7" w14:textId="77777777" w:rsidR="006F1E7B" w:rsidRDefault="006F1E7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2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2268"/>
      <w:gridCol w:w="1418"/>
      <w:gridCol w:w="3827"/>
      <w:gridCol w:w="2229"/>
    </w:tblGrid>
    <w:tr w:rsidR="004D287C" w:rsidRPr="00C66752" w14:paraId="15350BD7" w14:textId="77777777" w:rsidTr="008D1091">
      <w:trPr>
        <w:trHeight w:val="411"/>
      </w:trPr>
      <w:tc>
        <w:tcPr>
          <w:tcW w:w="2268" w:type="dxa"/>
          <w:vMerge w:val="restart"/>
          <w:vAlign w:val="center"/>
        </w:tcPr>
        <w:p w14:paraId="66173743" w14:textId="77777777" w:rsidR="004D287C" w:rsidRPr="00C056A7" w:rsidRDefault="00B112CC" w:rsidP="008D1091">
          <w:pPr>
            <w:jc w:val="center"/>
            <w:rPr>
              <w:b/>
              <w:sz w:val="28"/>
              <w:szCs w:val="28"/>
            </w:rPr>
          </w:pPr>
          <w:r w:rsidRPr="00C056A7">
            <w:rPr>
              <w:b/>
              <w:sz w:val="28"/>
              <w:szCs w:val="28"/>
            </w:rPr>
            <w:t>IES Segundo de Chomón</w:t>
          </w:r>
        </w:p>
      </w:tc>
      <w:tc>
        <w:tcPr>
          <w:tcW w:w="5245" w:type="dxa"/>
          <w:gridSpan w:val="2"/>
          <w:vAlign w:val="center"/>
        </w:tcPr>
        <w:p w14:paraId="23B002EC" w14:textId="026EF6DB" w:rsidR="004D287C" w:rsidRPr="00740B53" w:rsidRDefault="00226713" w:rsidP="00293037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Desarrollo Web entorno </w:t>
          </w:r>
          <w:r w:rsidR="00691707">
            <w:rPr>
              <w:b/>
              <w:sz w:val="24"/>
              <w:szCs w:val="24"/>
            </w:rPr>
            <w:t>cliente</w:t>
          </w:r>
          <w:r>
            <w:rPr>
              <w:b/>
              <w:sz w:val="24"/>
              <w:szCs w:val="24"/>
            </w:rPr>
            <w:t>.</w:t>
          </w:r>
        </w:p>
      </w:tc>
      <w:tc>
        <w:tcPr>
          <w:tcW w:w="2229" w:type="dxa"/>
          <w:vMerge w:val="restart"/>
          <w:vAlign w:val="center"/>
        </w:tcPr>
        <w:p w14:paraId="326CDBB2" w14:textId="77777777" w:rsidR="004D287C" w:rsidRPr="00C66752" w:rsidRDefault="0087664D" w:rsidP="003D3EDE">
          <w:pPr>
            <w:jc w:val="center"/>
          </w:pPr>
          <w:r>
            <w:rPr>
              <w:noProof/>
              <w:lang w:val="es-ES"/>
            </w:rPr>
            <w:drawing>
              <wp:inline distT="0" distB="0" distL="0" distR="0" wp14:anchorId="7247E01B" wp14:editId="4A6D5AC7">
                <wp:extent cx="1352550" cy="561975"/>
                <wp:effectExtent l="19050" t="0" r="0" b="0"/>
                <wp:docPr id="2" name="Imagen 2" descr="IFC%20Inform%20tica%20y%20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FC%20Inform%20tica%20y%20C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D287C" w:rsidRPr="00C66752" w14:paraId="5E71E27F" w14:textId="77777777" w:rsidTr="008D1091">
      <w:trPr>
        <w:trHeight w:val="416"/>
      </w:trPr>
      <w:tc>
        <w:tcPr>
          <w:tcW w:w="2268" w:type="dxa"/>
          <w:vMerge/>
        </w:tcPr>
        <w:p w14:paraId="2F13F838" w14:textId="77777777" w:rsidR="004D287C" w:rsidRPr="00C66752" w:rsidRDefault="004D287C" w:rsidP="003D3EDE">
          <w:pPr>
            <w:rPr>
              <w:noProof/>
            </w:rPr>
          </w:pPr>
        </w:p>
      </w:tc>
      <w:tc>
        <w:tcPr>
          <w:tcW w:w="5245" w:type="dxa"/>
          <w:gridSpan w:val="2"/>
        </w:tcPr>
        <w:p w14:paraId="54E204F6" w14:textId="594F12BF" w:rsidR="005C5408" w:rsidRPr="00C66752" w:rsidRDefault="00735B8A" w:rsidP="00226713">
          <w:pPr>
            <w:jc w:val="center"/>
            <w:rPr>
              <w:b/>
            </w:rPr>
          </w:pPr>
          <w:r>
            <w:rPr>
              <w:b/>
              <w:sz w:val="24"/>
              <w:szCs w:val="24"/>
            </w:rPr>
            <w:t xml:space="preserve">Temas: 1 al </w:t>
          </w:r>
          <w:r w:rsidR="00226713">
            <w:rPr>
              <w:b/>
              <w:sz w:val="24"/>
              <w:szCs w:val="24"/>
            </w:rPr>
            <w:t>7</w:t>
          </w:r>
          <w:r w:rsidR="005C5408">
            <w:rPr>
              <w:b/>
              <w:sz w:val="24"/>
              <w:szCs w:val="24"/>
            </w:rPr>
            <w:t>.</w:t>
          </w:r>
        </w:p>
      </w:tc>
      <w:tc>
        <w:tcPr>
          <w:tcW w:w="2229" w:type="dxa"/>
          <w:vMerge/>
        </w:tcPr>
        <w:p w14:paraId="7DE53D69" w14:textId="77777777" w:rsidR="004D287C" w:rsidRPr="00C66752" w:rsidRDefault="004D287C" w:rsidP="003D3EDE">
          <w:pPr>
            <w:rPr>
              <w:noProof/>
            </w:rPr>
          </w:pPr>
        </w:p>
      </w:tc>
    </w:tr>
    <w:tr w:rsidR="004D287C" w:rsidRPr="00C66752" w14:paraId="4EE1C086" w14:textId="77777777" w:rsidTr="008D1091">
      <w:tc>
        <w:tcPr>
          <w:tcW w:w="7513" w:type="dxa"/>
          <w:gridSpan w:val="3"/>
        </w:tcPr>
        <w:p w14:paraId="520B1DFE" w14:textId="77777777" w:rsidR="004D287C" w:rsidRPr="00C66752" w:rsidRDefault="004D287C" w:rsidP="003D3EDE">
          <w:pPr>
            <w:rPr>
              <w:b/>
              <w:sz w:val="28"/>
              <w:szCs w:val="28"/>
            </w:rPr>
          </w:pPr>
          <w:r w:rsidRPr="00C66752">
            <w:rPr>
              <w:b/>
              <w:sz w:val="28"/>
              <w:szCs w:val="28"/>
            </w:rPr>
            <w:t>NOMBRE:</w:t>
          </w:r>
        </w:p>
      </w:tc>
      <w:tc>
        <w:tcPr>
          <w:tcW w:w="2229" w:type="dxa"/>
          <w:vMerge w:val="restart"/>
        </w:tcPr>
        <w:p w14:paraId="0F8A7CC8" w14:textId="77777777" w:rsidR="004D287C" w:rsidRPr="00C66752" w:rsidRDefault="004D287C" w:rsidP="003D3EDE">
          <w:pPr>
            <w:rPr>
              <w:b/>
              <w:sz w:val="28"/>
              <w:szCs w:val="28"/>
            </w:rPr>
          </w:pPr>
          <w:r w:rsidRPr="00C66752">
            <w:rPr>
              <w:b/>
            </w:rPr>
            <w:t>NOTA</w:t>
          </w:r>
        </w:p>
      </w:tc>
    </w:tr>
    <w:tr w:rsidR="004D287C" w:rsidRPr="00C66752" w14:paraId="034F89CA" w14:textId="77777777" w:rsidTr="008D1091">
      <w:tc>
        <w:tcPr>
          <w:tcW w:w="3686" w:type="dxa"/>
          <w:gridSpan w:val="2"/>
        </w:tcPr>
        <w:p w14:paraId="45A3B38A" w14:textId="7202C4DD" w:rsidR="004D287C" w:rsidRPr="00740B53" w:rsidRDefault="004D287C" w:rsidP="0093505B">
          <w:pPr>
            <w:rPr>
              <w:b/>
              <w:sz w:val="22"/>
              <w:szCs w:val="22"/>
            </w:rPr>
          </w:pPr>
          <w:r w:rsidRPr="00740B53">
            <w:rPr>
              <w:b/>
              <w:sz w:val="22"/>
              <w:szCs w:val="22"/>
            </w:rPr>
            <w:t>FECHA :</w:t>
          </w:r>
          <w:r w:rsidR="000B29B1">
            <w:rPr>
              <w:b/>
              <w:sz w:val="22"/>
              <w:szCs w:val="22"/>
            </w:rPr>
            <w:t>16</w:t>
          </w:r>
          <w:r w:rsidR="00BD1407">
            <w:rPr>
              <w:b/>
              <w:sz w:val="22"/>
              <w:szCs w:val="22"/>
            </w:rPr>
            <w:t>/</w:t>
          </w:r>
          <w:r w:rsidR="000B29B1">
            <w:rPr>
              <w:b/>
              <w:sz w:val="22"/>
              <w:szCs w:val="22"/>
            </w:rPr>
            <w:t>0</w:t>
          </w:r>
          <w:r w:rsidR="000F2FDB">
            <w:rPr>
              <w:b/>
              <w:sz w:val="22"/>
              <w:szCs w:val="22"/>
            </w:rPr>
            <w:t>1</w:t>
          </w:r>
          <w:r w:rsidR="00024035">
            <w:rPr>
              <w:b/>
              <w:sz w:val="22"/>
              <w:szCs w:val="22"/>
            </w:rPr>
            <w:t>/202</w:t>
          </w:r>
          <w:r w:rsidR="000B29B1">
            <w:rPr>
              <w:b/>
              <w:sz w:val="22"/>
              <w:szCs w:val="22"/>
            </w:rPr>
            <w:t>6</w:t>
          </w:r>
        </w:p>
      </w:tc>
      <w:tc>
        <w:tcPr>
          <w:tcW w:w="3827" w:type="dxa"/>
        </w:tcPr>
        <w:p w14:paraId="342B8D53" w14:textId="77777777" w:rsidR="004D287C" w:rsidRPr="00740B53" w:rsidRDefault="004D287C" w:rsidP="003B78B6">
          <w:pPr>
            <w:rPr>
              <w:b/>
              <w:sz w:val="22"/>
              <w:szCs w:val="22"/>
            </w:rPr>
          </w:pPr>
          <w:r w:rsidRPr="00740B53">
            <w:rPr>
              <w:b/>
              <w:sz w:val="22"/>
              <w:szCs w:val="22"/>
            </w:rPr>
            <w:t>CURSO:</w:t>
          </w:r>
          <w:r w:rsidR="0093505B">
            <w:rPr>
              <w:b/>
              <w:sz w:val="22"/>
              <w:szCs w:val="22"/>
            </w:rPr>
            <w:t xml:space="preserve"> </w:t>
          </w:r>
          <w:r w:rsidR="003B78B6">
            <w:rPr>
              <w:b/>
              <w:sz w:val="22"/>
              <w:szCs w:val="22"/>
            </w:rPr>
            <w:t>Segundo</w:t>
          </w:r>
          <w:r w:rsidR="00F9061B">
            <w:rPr>
              <w:b/>
              <w:sz w:val="22"/>
              <w:szCs w:val="22"/>
            </w:rPr>
            <w:t xml:space="preserve"> DAM</w:t>
          </w:r>
        </w:p>
      </w:tc>
      <w:tc>
        <w:tcPr>
          <w:tcW w:w="2229" w:type="dxa"/>
          <w:vMerge/>
        </w:tcPr>
        <w:p w14:paraId="05D97AFA" w14:textId="77777777" w:rsidR="004D287C" w:rsidRPr="00C66752" w:rsidRDefault="004D287C" w:rsidP="003D3EDE">
          <w:pPr>
            <w:rPr>
              <w:b/>
            </w:rPr>
          </w:pPr>
        </w:p>
      </w:tc>
    </w:tr>
  </w:tbl>
  <w:p w14:paraId="1D65AA01" w14:textId="77777777" w:rsidR="002D672A" w:rsidRDefault="002D67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</w:rPr>
    </w:lvl>
  </w:abstractNum>
  <w:abstractNum w:abstractNumId="1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ascii="Arial" w:hAnsi="Arial" w:cs="Arial"/>
        <w:b/>
        <w:sz w:val="18"/>
        <w:szCs w:val="18"/>
      </w:rPr>
    </w:lvl>
  </w:abstractNum>
  <w:abstractNum w:abstractNumId="3" w15:restartNumberingAfterBreak="0">
    <w:nsid w:val="015F41CC"/>
    <w:multiLevelType w:val="hybridMultilevel"/>
    <w:tmpl w:val="6508402C"/>
    <w:lvl w:ilvl="0" w:tplc="5CF817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9AE5EC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3BB48AB"/>
    <w:multiLevelType w:val="hybridMultilevel"/>
    <w:tmpl w:val="A3E2A304"/>
    <w:lvl w:ilvl="0" w:tplc="6E4AAD5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3BB4D1B"/>
    <w:multiLevelType w:val="multilevel"/>
    <w:tmpl w:val="0540B34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4001758"/>
    <w:multiLevelType w:val="multilevel"/>
    <w:tmpl w:val="249003F4"/>
    <w:lvl w:ilvl="0">
      <w:start w:val="1"/>
      <w:numFmt w:val="lowerLetter"/>
      <w:lvlText w:val="%1)"/>
      <w:lvlJc w:val="left"/>
      <w:pPr>
        <w:tabs>
          <w:tab w:val="num" w:pos="1380"/>
        </w:tabs>
        <w:ind w:left="1380" w:hanging="360"/>
      </w:pPr>
    </w:lvl>
    <w:lvl w:ilvl="1">
      <w:start w:val="1"/>
      <w:numFmt w:val="lowerLetter"/>
      <w:lvlText w:val="%2)"/>
      <w:lvlJc w:val="left"/>
      <w:pPr>
        <w:tabs>
          <w:tab w:val="num" w:pos="1740"/>
        </w:tabs>
        <w:ind w:left="1740" w:hanging="360"/>
      </w:pPr>
    </w:lvl>
    <w:lvl w:ilvl="2">
      <w:start w:val="1"/>
      <w:numFmt w:val="lowerLetter"/>
      <w:lvlText w:val="%3)"/>
      <w:lvlJc w:val="left"/>
      <w:pPr>
        <w:tabs>
          <w:tab w:val="num" w:pos="2100"/>
        </w:tabs>
        <w:ind w:left="2100" w:hanging="360"/>
      </w:pPr>
    </w:lvl>
    <w:lvl w:ilvl="3">
      <w:start w:val="1"/>
      <w:numFmt w:val="lowerLetter"/>
      <w:lvlText w:val="%4)"/>
      <w:lvlJc w:val="left"/>
      <w:pPr>
        <w:tabs>
          <w:tab w:val="num" w:pos="2460"/>
        </w:tabs>
        <w:ind w:left="2460" w:hanging="36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360"/>
      </w:pPr>
    </w:lvl>
    <w:lvl w:ilvl="5">
      <w:start w:val="1"/>
      <w:numFmt w:val="lowerLetter"/>
      <w:lvlText w:val="%6)"/>
      <w:lvlJc w:val="left"/>
      <w:pPr>
        <w:tabs>
          <w:tab w:val="num" w:pos="3180"/>
        </w:tabs>
        <w:ind w:left="3180" w:hanging="360"/>
      </w:pPr>
    </w:lvl>
    <w:lvl w:ilvl="6">
      <w:start w:val="1"/>
      <w:numFmt w:val="lowerLetter"/>
      <w:lvlText w:val="%7)"/>
      <w:lvlJc w:val="left"/>
      <w:pPr>
        <w:tabs>
          <w:tab w:val="num" w:pos="3540"/>
        </w:tabs>
        <w:ind w:left="3540" w:hanging="360"/>
      </w:pPr>
    </w:lvl>
    <w:lvl w:ilvl="7">
      <w:start w:val="1"/>
      <w:numFmt w:val="lowerLetter"/>
      <w:lvlText w:val="%8)"/>
      <w:lvlJc w:val="left"/>
      <w:pPr>
        <w:tabs>
          <w:tab w:val="num" w:pos="3900"/>
        </w:tabs>
        <w:ind w:left="3900" w:hanging="360"/>
      </w:pPr>
    </w:lvl>
    <w:lvl w:ilvl="8">
      <w:start w:val="1"/>
      <w:numFmt w:val="lowerLetter"/>
      <w:lvlText w:val="%9)"/>
      <w:lvlJc w:val="left"/>
      <w:pPr>
        <w:tabs>
          <w:tab w:val="num" w:pos="4260"/>
        </w:tabs>
        <w:ind w:left="4260" w:hanging="360"/>
      </w:pPr>
    </w:lvl>
  </w:abstractNum>
  <w:abstractNum w:abstractNumId="7" w15:restartNumberingAfterBreak="0">
    <w:nsid w:val="05E549D5"/>
    <w:multiLevelType w:val="multilevel"/>
    <w:tmpl w:val="6B203D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945482F"/>
    <w:multiLevelType w:val="hybridMultilevel"/>
    <w:tmpl w:val="E9B680DC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0AF45DD7"/>
    <w:multiLevelType w:val="hybridMultilevel"/>
    <w:tmpl w:val="7C9E242C"/>
    <w:lvl w:ilvl="0" w:tplc="0C0A0017">
      <w:start w:val="1"/>
      <w:numFmt w:val="lowerLetter"/>
      <w:lvlText w:val="%1)"/>
      <w:lvlJc w:val="left"/>
      <w:pPr>
        <w:ind w:left="1506" w:hanging="360"/>
      </w:pPr>
    </w:lvl>
    <w:lvl w:ilvl="1" w:tplc="0C0A0019" w:tentative="1">
      <w:start w:val="1"/>
      <w:numFmt w:val="lowerLetter"/>
      <w:lvlText w:val="%2."/>
      <w:lvlJc w:val="left"/>
      <w:pPr>
        <w:ind w:left="2226" w:hanging="360"/>
      </w:pPr>
    </w:lvl>
    <w:lvl w:ilvl="2" w:tplc="0C0A001B" w:tentative="1">
      <w:start w:val="1"/>
      <w:numFmt w:val="lowerRoman"/>
      <w:lvlText w:val="%3."/>
      <w:lvlJc w:val="right"/>
      <w:pPr>
        <w:ind w:left="2946" w:hanging="180"/>
      </w:pPr>
    </w:lvl>
    <w:lvl w:ilvl="3" w:tplc="0C0A000F" w:tentative="1">
      <w:start w:val="1"/>
      <w:numFmt w:val="decimal"/>
      <w:lvlText w:val="%4."/>
      <w:lvlJc w:val="left"/>
      <w:pPr>
        <w:ind w:left="3666" w:hanging="360"/>
      </w:pPr>
    </w:lvl>
    <w:lvl w:ilvl="4" w:tplc="0C0A0019" w:tentative="1">
      <w:start w:val="1"/>
      <w:numFmt w:val="lowerLetter"/>
      <w:lvlText w:val="%5."/>
      <w:lvlJc w:val="left"/>
      <w:pPr>
        <w:ind w:left="4386" w:hanging="360"/>
      </w:pPr>
    </w:lvl>
    <w:lvl w:ilvl="5" w:tplc="0C0A001B" w:tentative="1">
      <w:start w:val="1"/>
      <w:numFmt w:val="lowerRoman"/>
      <w:lvlText w:val="%6."/>
      <w:lvlJc w:val="right"/>
      <w:pPr>
        <w:ind w:left="5106" w:hanging="180"/>
      </w:pPr>
    </w:lvl>
    <w:lvl w:ilvl="6" w:tplc="0C0A000F" w:tentative="1">
      <w:start w:val="1"/>
      <w:numFmt w:val="decimal"/>
      <w:lvlText w:val="%7."/>
      <w:lvlJc w:val="left"/>
      <w:pPr>
        <w:ind w:left="5826" w:hanging="360"/>
      </w:pPr>
    </w:lvl>
    <w:lvl w:ilvl="7" w:tplc="0C0A0019" w:tentative="1">
      <w:start w:val="1"/>
      <w:numFmt w:val="lowerLetter"/>
      <w:lvlText w:val="%8."/>
      <w:lvlJc w:val="left"/>
      <w:pPr>
        <w:ind w:left="6546" w:hanging="360"/>
      </w:pPr>
    </w:lvl>
    <w:lvl w:ilvl="8" w:tplc="0C0A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0" w15:restartNumberingAfterBreak="0">
    <w:nsid w:val="0BC007DD"/>
    <w:multiLevelType w:val="multilevel"/>
    <w:tmpl w:val="DE62D314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ascii="Arial" w:hAnsi="Arial" w:cs="Arial" w:hint="default"/>
        <w:b/>
        <w:i w:val="0"/>
        <w:sz w:val="18"/>
        <w:szCs w:val="18"/>
        <w:lang w:val="es-E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EAF11F0"/>
    <w:multiLevelType w:val="hybridMultilevel"/>
    <w:tmpl w:val="ACAAA62C"/>
    <w:lvl w:ilvl="0" w:tplc="0C0A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2" w15:restartNumberingAfterBreak="0">
    <w:nsid w:val="107F08FB"/>
    <w:multiLevelType w:val="hybridMultilevel"/>
    <w:tmpl w:val="5DD8970A"/>
    <w:lvl w:ilvl="0" w:tplc="97CE5BA6">
      <w:start w:val="1"/>
      <w:numFmt w:val="lowerLetter"/>
      <w:lvlText w:val="%1)"/>
      <w:lvlJc w:val="left"/>
      <w:pPr>
        <w:tabs>
          <w:tab w:val="num" w:pos="363"/>
        </w:tabs>
        <w:ind w:left="363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3C7180"/>
    <w:multiLevelType w:val="hybridMultilevel"/>
    <w:tmpl w:val="2108AC68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15157E5C"/>
    <w:multiLevelType w:val="hybridMultilevel"/>
    <w:tmpl w:val="B192B2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2097E"/>
    <w:multiLevelType w:val="hybridMultilevel"/>
    <w:tmpl w:val="B170966E"/>
    <w:lvl w:ilvl="0" w:tplc="97CE5BA6">
      <w:start w:val="1"/>
      <w:numFmt w:val="lowerLetter"/>
      <w:lvlText w:val="%1)"/>
      <w:lvlJc w:val="left"/>
      <w:pPr>
        <w:tabs>
          <w:tab w:val="num" w:pos="363"/>
        </w:tabs>
        <w:ind w:left="363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104850"/>
    <w:multiLevelType w:val="multilevel"/>
    <w:tmpl w:val="B07AD16A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7" w15:restartNumberingAfterBreak="0">
    <w:nsid w:val="323008B3"/>
    <w:multiLevelType w:val="hybridMultilevel"/>
    <w:tmpl w:val="7FAA0F92"/>
    <w:lvl w:ilvl="0" w:tplc="8C0C206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C95C9A"/>
    <w:multiLevelType w:val="hybridMultilevel"/>
    <w:tmpl w:val="B31A7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AE3FF4"/>
    <w:multiLevelType w:val="hybridMultilevel"/>
    <w:tmpl w:val="74D215DC"/>
    <w:lvl w:ilvl="0" w:tplc="8F9CDEC4">
      <w:start w:val="1"/>
      <w:numFmt w:val="upperLetter"/>
      <w:lvlText w:val="%1)"/>
      <w:lvlJc w:val="left"/>
      <w:pPr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86D24F5"/>
    <w:multiLevelType w:val="multilevel"/>
    <w:tmpl w:val="1FF45CF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9E200E5"/>
    <w:multiLevelType w:val="hybridMultilevel"/>
    <w:tmpl w:val="1CAAFA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C6030"/>
    <w:multiLevelType w:val="hybridMultilevel"/>
    <w:tmpl w:val="D8C0B806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72957F11"/>
    <w:multiLevelType w:val="multilevel"/>
    <w:tmpl w:val="0540B34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2CB2EE0"/>
    <w:multiLevelType w:val="multilevel"/>
    <w:tmpl w:val="DE62D314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ascii="Arial" w:hAnsi="Arial" w:cs="Arial" w:hint="default"/>
        <w:b/>
        <w:i w:val="0"/>
        <w:sz w:val="18"/>
        <w:szCs w:val="18"/>
        <w:lang w:val="es-E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75DC4F8A"/>
    <w:multiLevelType w:val="hybridMultilevel"/>
    <w:tmpl w:val="4DD07684"/>
    <w:lvl w:ilvl="0" w:tplc="0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7BEF5301"/>
    <w:multiLevelType w:val="hybridMultilevel"/>
    <w:tmpl w:val="7494D320"/>
    <w:lvl w:ilvl="0" w:tplc="FDA8DE36">
      <w:start w:val="1"/>
      <w:numFmt w:val="upperLetter"/>
      <w:lvlText w:val="%1)"/>
      <w:lvlJc w:val="left"/>
      <w:pPr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DC30379"/>
    <w:multiLevelType w:val="multilevel"/>
    <w:tmpl w:val="75EAEF5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46233584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60452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695748">
    <w:abstractNumId w:val="17"/>
  </w:num>
  <w:num w:numId="4" w16cid:durableId="1491018391">
    <w:abstractNumId w:val="14"/>
  </w:num>
  <w:num w:numId="5" w16cid:durableId="170411364">
    <w:abstractNumId w:val="0"/>
  </w:num>
  <w:num w:numId="6" w16cid:durableId="172454085">
    <w:abstractNumId w:val="11"/>
  </w:num>
  <w:num w:numId="7" w16cid:durableId="1230534337">
    <w:abstractNumId w:val="3"/>
  </w:num>
  <w:num w:numId="8" w16cid:durableId="1284656806">
    <w:abstractNumId w:val="25"/>
  </w:num>
  <w:num w:numId="9" w16cid:durableId="556093859">
    <w:abstractNumId w:val="18"/>
  </w:num>
  <w:num w:numId="10" w16cid:durableId="570970630">
    <w:abstractNumId w:val="12"/>
  </w:num>
  <w:num w:numId="11" w16cid:durableId="118381907">
    <w:abstractNumId w:val="24"/>
  </w:num>
  <w:num w:numId="12" w16cid:durableId="1396780823">
    <w:abstractNumId w:val="20"/>
  </w:num>
  <w:num w:numId="13" w16cid:durableId="1240290720">
    <w:abstractNumId w:val="2"/>
  </w:num>
  <w:num w:numId="14" w16cid:durableId="712971828">
    <w:abstractNumId w:val="21"/>
  </w:num>
  <w:num w:numId="15" w16cid:durableId="63601035">
    <w:abstractNumId w:val="1"/>
  </w:num>
  <w:num w:numId="16" w16cid:durableId="78648105">
    <w:abstractNumId w:val="23"/>
  </w:num>
  <w:num w:numId="17" w16cid:durableId="1872716676">
    <w:abstractNumId w:val="26"/>
  </w:num>
  <w:num w:numId="18" w16cid:durableId="1860966381">
    <w:abstractNumId w:val="4"/>
  </w:num>
  <w:num w:numId="19" w16cid:durableId="339280639">
    <w:abstractNumId w:val="19"/>
  </w:num>
  <w:num w:numId="20" w16cid:durableId="374357518">
    <w:abstractNumId w:val="16"/>
  </w:num>
  <w:num w:numId="21" w16cid:durableId="2126803426">
    <w:abstractNumId w:val="6"/>
  </w:num>
  <w:num w:numId="22" w16cid:durableId="2047635536">
    <w:abstractNumId w:val="5"/>
  </w:num>
  <w:num w:numId="23" w16cid:durableId="1642494380">
    <w:abstractNumId w:val="7"/>
  </w:num>
  <w:num w:numId="24" w16cid:durableId="1689797373">
    <w:abstractNumId w:val="10"/>
  </w:num>
  <w:num w:numId="25" w16cid:durableId="53505721">
    <w:abstractNumId w:val="9"/>
  </w:num>
  <w:num w:numId="26" w16cid:durableId="939795267">
    <w:abstractNumId w:val="8"/>
  </w:num>
  <w:num w:numId="27" w16cid:durableId="1029988998">
    <w:abstractNumId w:val="22"/>
  </w:num>
  <w:num w:numId="28" w16cid:durableId="15903888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53"/>
    <w:rsid w:val="00002AE4"/>
    <w:rsid w:val="0001052A"/>
    <w:rsid w:val="00017BD7"/>
    <w:rsid w:val="00024035"/>
    <w:rsid w:val="0002556D"/>
    <w:rsid w:val="000270B8"/>
    <w:rsid w:val="000458CF"/>
    <w:rsid w:val="0005268C"/>
    <w:rsid w:val="00052A9F"/>
    <w:rsid w:val="0007400C"/>
    <w:rsid w:val="00077F81"/>
    <w:rsid w:val="000B29B1"/>
    <w:rsid w:val="000D28A6"/>
    <w:rsid w:val="000E56F9"/>
    <w:rsid w:val="000F2FDB"/>
    <w:rsid w:val="0010017F"/>
    <w:rsid w:val="001052BD"/>
    <w:rsid w:val="001151DB"/>
    <w:rsid w:val="001807D6"/>
    <w:rsid w:val="00182E2C"/>
    <w:rsid w:val="00183528"/>
    <w:rsid w:val="001929CB"/>
    <w:rsid w:val="00193BED"/>
    <w:rsid w:val="001C308F"/>
    <w:rsid w:val="001D69E6"/>
    <w:rsid w:val="001F66F6"/>
    <w:rsid w:val="001F6C15"/>
    <w:rsid w:val="00210232"/>
    <w:rsid w:val="00220AE7"/>
    <w:rsid w:val="00226713"/>
    <w:rsid w:val="00247D0F"/>
    <w:rsid w:val="002822BF"/>
    <w:rsid w:val="00293037"/>
    <w:rsid w:val="002A5205"/>
    <w:rsid w:val="002A6247"/>
    <w:rsid w:val="002B2952"/>
    <w:rsid w:val="002C04FB"/>
    <w:rsid w:val="002C1F86"/>
    <w:rsid w:val="002D672A"/>
    <w:rsid w:val="002F3080"/>
    <w:rsid w:val="00304CB5"/>
    <w:rsid w:val="003077EC"/>
    <w:rsid w:val="00320EF1"/>
    <w:rsid w:val="00326E83"/>
    <w:rsid w:val="0034529F"/>
    <w:rsid w:val="00363F3D"/>
    <w:rsid w:val="003753A7"/>
    <w:rsid w:val="003769E6"/>
    <w:rsid w:val="003B092C"/>
    <w:rsid w:val="003B78B6"/>
    <w:rsid w:val="003D3EDE"/>
    <w:rsid w:val="003D7DED"/>
    <w:rsid w:val="003E7E5F"/>
    <w:rsid w:val="003F203F"/>
    <w:rsid w:val="003F3582"/>
    <w:rsid w:val="00410F7C"/>
    <w:rsid w:val="00424B30"/>
    <w:rsid w:val="004462F7"/>
    <w:rsid w:val="004814C7"/>
    <w:rsid w:val="004B76A9"/>
    <w:rsid w:val="004D287C"/>
    <w:rsid w:val="004E4E97"/>
    <w:rsid w:val="004F5626"/>
    <w:rsid w:val="00501C07"/>
    <w:rsid w:val="00532D4E"/>
    <w:rsid w:val="00532FB4"/>
    <w:rsid w:val="00536401"/>
    <w:rsid w:val="00546327"/>
    <w:rsid w:val="00557D12"/>
    <w:rsid w:val="0056145B"/>
    <w:rsid w:val="00565F17"/>
    <w:rsid w:val="00567C87"/>
    <w:rsid w:val="005762BE"/>
    <w:rsid w:val="0059137F"/>
    <w:rsid w:val="00591E17"/>
    <w:rsid w:val="005A172A"/>
    <w:rsid w:val="005B1C86"/>
    <w:rsid w:val="005C5408"/>
    <w:rsid w:val="005D5D51"/>
    <w:rsid w:val="005F460C"/>
    <w:rsid w:val="0060557E"/>
    <w:rsid w:val="006076B1"/>
    <w:rsid w:val="006343D3"/>
    <w:rsid w:val="0065111B"/>
    <w:rsid w:val="00654FFB"/>
    <w:rsid w:val="00687104"/>
    <w:rsid w:val="0069132F"/>
    <w:rsid w:val="00691707"/>
    <w:rsid w:val="006A0CE3"/>
    <w:rsid w:val="006A3C2C"/>
    <w:rsid w:val="006B06F7"/>
    <w:rsid w:val="006C61BF"/>
    <w:rsid w:val="006D33C0"/>
    <w:rsid w:val="006E1C78"/>
    <w:rsid w:val="006F1E7B"/>
    <w:rsid w:val="006F49D5"/>
    <w:rsid w:val="00716D84"/>
    <w:rsid w:val="00724377"/>
    <w:rsid w:val="00727ADD"/>
    <w:rsid w:val="00731800"/>
    <w:rsid w:val="00735B8A"/>
    <w:rsid w:val="00736106"/>
    <w:rsid w:val="00740B53"/>
    <w:rsid w:val="00753632"/>
    <w:rsid w:val="007627C2"/>
    <w:rsid w:val="0077154A"/>
    <w:rsid w:val="00772551"/>
    <w:rsid w:val="007752F6"/>
    <w:rsid w:val="00784356"/>
    <w:rsid w:val="00790131"/>
    <w:rsid w:val="007D547A"/>
    <w:rsid w:val="007E506D"/>
    <w:rsid w:val="007F33AE"/>
    <w:rsid w:val="007F7F71"/>
    <w:rsid w:val="00813A74"/>
    <w:rsid w:val="008156BD"/>
    <w:rsid w:val="00817D59"/>
    <w:rsid w:val="0083361E"/>
    <w:rsid w:val="008468B0"/>
    <w:rsid w:val="0085778C"/>
    <w:rsid w:val="0086329F"/>
    <w:rsid w:val="00871ADD"/>
    <w:rsid w:val="0087664D"/>
    <w:rsid w:val="00880CF4"/>
    <w:rsid w:val="00884314"/>
    <w:rsid w:val="008955A2"/>
    <w:rsid w:val="008B232E"/>
    <w:rsid w:val="008D1091"/>
    <w:rsid w:val="00905B7A"/>
    <w:rsid w:val="0092448C"/>
    <w:rsid w:val="00930389"/>
    <w:rsid w:val="00931627"/>
    <w:rsid w:val="0093505B"/>
    <w:rsid w:val="00942444"/>
    <w:rsid w:val="00945E97"/>
    <w:rsid w:val="00966302"/>
    <w:rsid w:val="009743CD"/>
    <w:rsid w:val="00980FD2"/>
    <w:rsid w:val="00990D8C"/>
    <w:rsid w:val="0099546B"/>
    <w:rsid w:val="009A527C"/>
    <w:rsid w:val="009A6E10"/>
    <w:rsid w:val="009C03EA"/>
    <w:rsid w:val="009C075F"/>
    <w:rsid w:val="009C6E10"/>
    <w:rsid w:val="009C7714"/>
    <w:rsid w:val="009E37AF"/>
    <w:rsid w:val="009E380C"/>
    <w:rsid w:val="009F4358"/>
    <w:rsid w:val="00A1531F"/>
    <w:rsid w:val="00A15FD8"/>
    <w:rsid w:val="00A17BD6"/>
    <w:rsid w:val="00A23F7B"/>
    <w:rsid w:val="00A304CC"/>
    <w:rsid w:val="00A51E98"/>
    <w:rsid w:val="00A65743"/>
    <w:rsid w:val="00A70CBE"/>
    <w:rsid w:val="00A91AFE"/>
    <w:rsid w:val="00A9555F"/>
    <w:rsid w:val="00AB0448"/>
    <w:rsid w:val="00AB1AB4"/>
    <w:rsid w:val="00AB2D2B"/>
    <w:rsid w:val="00AB3B4E"/>
    <w:rsid w:val="00AC658E"/>
    <w:rsid w:val="00AF6B73"/>
    <w:rsid w:val="00B112CC"/>
    <w:rsid w:val="00B12362"/>
    <w:rsid w:val="00B152A8"/>
    <w:rsid w:val="00B1711E"/>
    <w:rsid w:val="00B32ADF"/>
    <w:rsid w:val="00B35C11"/>
    <w:rsid w:val="00B4369A"/>
    <w:rsid w:val="00B6057E"/>
    <w:rsid w:val="00B609E4"/>
    <w:rsid w:val="00B63E11"/>
    <w:rsid w:val="00B65C84"/>
    <w:rsid w:val="00B70603"/>
    <w:rsid w:val="00B7145F"/>
    <w:rsid w:val="00B73E89"/>
    <w:rsid w:val="00B95D14"/>
    <w:rsid w:val="00B96094"/>
    <w:rsid w:val="00BB1F92"/>
    <w:rsid w:val="00BB7FA8"/>
    <w:rsid w:val="00BC410A"/>
    <w:rsid w:val="00BC6344"/>
    <w:rsid w:val="00BD1407"/>
    <w:rsid w:val="00BE34FD"/>
    <w:rsid w:val="00BF7148"/>
    <w:rsid w:val="00C056A7"/>
    <w:rsid w:val="00C06257"/>
    <w:rsid w:val="00C06F48"/>
    <w:rsid w:val="00C1281A"/>
    <w:rsid w:val="00C251AB"/>
    <w:rsid w:val="00C415E6"/>
    <w:rsid w:val="00C45244"/>
    <w:rsid w:val="00C47412"/>
    <w:rsid w:val="00C55249"/>
    <w:rsid w:val="00C60A52"/>
    <w:rsid w:val="00C83AFB"/>
    <w:rsid w:val="00C967E8"/>
    <w:rsid w:val="00CA0888"/>
    <w:rsid w:val="00CA7024"/>
    <w:rsid w:val="00CB7BD8"/>
    <w:rsid w:val="00CF518C"/>
    <w:rsid w:val="00D33B7E"/>
    <w:rsid w:val="00DA3666"/>
    <w:rsid w:val="00DC28DC"/>
    <w:rsid w:val="00DC2F84"/>
    <w:rsid w:val="00DE37E6"/>
    <w:rsid w:val="00DE60CC"/>
    <w:rsid w:val="00DF12E4"/>
    <w:rsid w:val="00DF7914"/>
    <w:rsid w:val="00E17ED8"/>
    <w:rsid w:val="00E27B26"/>
    <w:rsid w:val="00E41EEC"/>
    <w:rsid w:val="00E42752"/>
    <w:rsid w:val="00E449A0"/>
    <w:rsid w:val="00E503E1"/>
    <w:rsid w:val="00E614D0"/>
    <w:rsid w:val="00E72620"/>
    <w:rsid w:val="00E7358A"/>
    <w:rsid w:val="00E87934"/>
    <w:rsid w:val="00E965CA"/>
    <w:rsid w:val="00EB09EE"/>
    <w:rsid w:val="00EB76F0"/>
    <w:rsid w:val="00EC7DB2"/>
    <w:rsid w:val="00ED027F"/>
    <w:rsid w:val="00ED048D"/>
    <w:rsid w:val="00EE5200"/>
    <w:rsid w:val="00EE5252"/>
    <w:rsid w:val="00F05C33"/>
    <w:rsid w:val="00F16F0D"/>
    <w:rsid w:val="00F4788E"/>
    <w:rsid w:val="00F50D2A"/>
    <w:rsid w:val="00F547F9"/>
    <w:rsid w:val="00F62FB7"/>
    <w:rsid w:val="00F7307D"/>
    <w:rsid w:val="00F81A80"/>
    <w:rsid w:val="00F82FD4"/>
    <w:rsid w:val="00F8403A"/>
    <w:rsid w:val="00F847B0"/>
    <w:rsid w:val="00F9061B"/>
    <w:rsid w:val="00FA5EF8"/>
    <w:rsid w:val="00FB7C1C"/>
    <w:rsid w:val="00FC57C3"/>
    <w:rsid w:val="00FD51CA"/>
    <w:rsid w:val="00FE2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81"/>
    <o:shapelayout v:ext="edit">
      <o:idmap v:ext="edit" data="1"/>
    </o:shapelayout>
  </w:shapeDefaults>
  <w:decimalSymbol w:val=","/>
  <w:listSeparator w:val=";"/>
  <w14:docId w14:val="20794F40"/>
  <w15:docId w15:val="{3DB67E36-45B7-4C7F-829C-60CFFF572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67E8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740B5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740B53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E17ED8"/>
    <w:pPr>
      <w:suppressAutoHyphens/>
      <w:ind w:left="708"/>
    </w:pPr>
    <w:rPr>
      <w:sz w:val="24"/>
      <w:szCs w:val="24"/>
      <w:lang w:val="en-US" w:eastAsia="ar-SA"/>
    </w:rPr>
  </w:style>
  <w:style w:type="paragraph" w:styleId="Textodeglobo">
    <w:name w:val="Balloon Text"/>
    <w:basedOn w:val="Normal"/>
    <w:link w:val="TextodegloboCar"/>
    <w:rsid w:val="0078435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84356"/>
    <w:rPr>
      <w:rFonts w:ascii="Tahoma" w:hAnsi="Tahoma" w:cs="Tahoma"/>
      <w:sz w:val="16"/>
      <w:szCs w:val="16"/>
      <w:lang w:val="es-ES_tradnl"/>
    </w:rPr>
  </w:style>
  <w:style w:type="paragraph" w:styleId="NormalWeb">
    <w:name w:val="Normal (Web)"/>
    <w:basedOn w:val="Normal"/>
    <w:uiPriority w:val="99"/>
    <w:rsid w:val="0065111B"/>
    <w:pPr>
      <w:suppressAutoHyphens/>
      <w:spacing w:before="100" w:after="119"/>
    </w:pPr>
    <w:rPr>
      <w:sz w:val="24"/>
      <w:szCs w:val="24"/>
      <w:lang w:val="es-ES" w:eastAsia="ar-SA"/>
    </w:rPr>
  </w:style>
  <w:style w:type="character" w:customStyle="1" w:styleId="apple-converted-space">
    <w:name w:val="apple-converted-space"/>
    <w:basedOn w:val="Fuentedeprrafopredeter"/>
    <w:rsid w:val="005F460C"/>
  </w:style>
  <w:style w:type="character" w:styleId="nfasis">
    <w:name w:val="Emphasis"/>
    <w:basedOn w:val="Fuentedeprrafopredeter"/>
    <w:uiPriority w:val="20"/>
    <w:qFormat/>
    <w:rsid w:val="005F460C"/>
    <w:rPr>
      <w:i/>
      <w:iCs/>
    </w:rPr>
  </w:style>
  <w:style w:type="character" w:styleId="Hipervnculo">
    <w:name w:val="Hyperlink"/>
    <w:basedOn w:val="Fuentedeprrafopredeter"/>
    <w:unhideWhenUsed/>
    <w:rsid w:val="009C03E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03E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9C03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50.120:8069/aleatorioretardo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jsonplaceholder.typicode.com/users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1C2C8-3C76-479B-AE45-66610F8D2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398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dga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4</cp:revision>
  <cp:lastPrinted>2017-11-30T11:38:00Z</cp:lastPrinted>
  <dcterms:created xsi:type="dcterms:W3CDTF">2026-01-16T10:59:00Z</dcterms:created>
  <dcterms:modified xsi:type="dcterms:W3CDTF">2026-01-16T11:20:00Z</dcterms:modified>
</cp:coreProperties>
</file>